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176"/>
        <w:tblW w:w="4975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9313"/>
      </w:tblGrid>
      <w:tr w:rsidR="005C0D9A" w:rsidRPr="0041428F" w14:paraId="42EE9D22" w14:textId="77777777" w:rsidTr="00297A0D">
        <w:trPr>
          <w:trHeight w:val="694"/>
        </w:trPr>
        <w:tc>
          <w:tcPr>
            <w:tcW w:w="10747" w:type="dxa"/>
          </w:tcPr>
          <w:p w14:paraId="7182D33C" w14:textId="77777777" w:rsidR="00815697" w:rsidRPr="0041428F" w:rsidRDefault="00815697" w:rsidP="00815697">
            <w:pPr>
              <w:pStyle w:val="ContactInf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 wp14:anchorId="382C4E6F" wp14:editId="16C9D371">
                      <wp:extent cx="1430810" cy="407670"/>
                      <wp:effectExtent l="19050" t="19050" r="17145" b="19050"/>
                      <wp:docPr id="18" name="Shap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081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14:paraId="28EEF458" w14:textId="77777777" w:rsidR="00815697" w:rsidRPr="00AA089B" w:rsidRDefault="00815697" w:rsidP="00815697">
                                  <w:pPr>
                                    <w:pStyle w:val="Logo"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2209F0C" wp14:editId="42384C3D">
                                        <wp:extent cx="1371633" cy="1210945"/>
                                        <wp:effectExtent l="0" t="0" r="0" b="8255"/>
                                        <wp:docPr id="1171200365" name="Picture 117120036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52756162" name="Picture 1152756162"/>
                                                <pic:cNvPicPr/>
                                              </pic:nvPicPr>
                                              <pic:blipFill rotWithShape="1"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8979" t="27883" r="8437" b="35296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82811" cy="12208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2C4E6F" id="Shape 61" o:spid="_x0000_s1026" style="width:112.6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28EEF458" w14:textId="77777777" w:rsidR="00815697" w:rsidRPr="00AA089B" w:rsidRDefault="00815697" w:rsidP="00815697">
                            <w:pPr>
                              <w:pStyle w:val="Logo"/>
                              <w:ind w:left="0"/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209F0C" wp14:editId="42384C3D">
                                  <wp:extent cx="1371633" cy="1210945"/>
                                  <wp:effectExtent l="0" t="0" r="0" b="8255"/>
                                  <wp:docPr id="1171200365" name="Picture 11712003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2756162" name="Picture 1152756162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8979" t="27883" r="8437" b="3529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2811" cy="12208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5C0D9A" w:rsidRPr="0041428F" w14:paraId="16FE6318" w14:textId="77777777" w:rsidTr="00297A0D">
        <w:trPr>
          <w:trHeight w:val="7057"/>
        </w:trPr>
        <w:tc>
          <w:tcPr>
            <w:tcW w:w="10747" w:type="dxa"/>
            <w:vAlign w:val="bottom"/>
          </w:tcPr>
          <w:p w14:paraId="2F549E94" w14:textId="77777777" w:rsidR="00AC34D0" w:rsidRDefault="00AC34D0" w:rsidP="00AC34D0">
            <w:pPr>
              <w:rPr>
                <w:rFonts w:ascii="Algerian" w:hAnsi="Algerian"/>
                <w:color w:val="17406D" w:themeColor="text2"/>
                <w:sz w:val="48"/>
                <w:szCs w:val="48"/>
              </w:rPr>
            </w:pPr>
            <w:r>
              <w:rPr>
                <w:rFonts w:ascii="Algerian" w:hAnsi="Algerian"/>
                <w:color w:val="17406D" w:themeColor="text2"/>
                <w:sz w:val="48"/>
                <w:szCs w:val="48"/>
              </w:rPr>
              <w:t xml:space="preserve">    </w:t>
            </w:r>
          </w:p>
          <w:p w14:paraId="14E9FF08" w14:textId="77777777" w:rsidR="00AC34D0" w:rsidRDefault="00AC34D0" w:rsidP="00AC34D0">
            <w:pPr>
              <w:rPr>
                <w:rFonts w:ascii="Algerian" w:hAnsi="Algerian"/>
                <w:color w:val="17406D" w:themeColor="text2"/>
                <w:sz w:val="48"/>
                <w:szCs w:val="48"/>
              </w:rPr>
            </w:pPr>
            <w:r>
              <w:rPr>
                <w:rFonts w:ascii="Algerian" w:hAnsi="Algerian"/>
                <w:color w:val="17406D" w:themeColor="text2"/>
                <w:sz w:val="48"/>
                <w:szCs w:val="48"/>
              </w:rPr>
              <w:t xml:space="preserve"> </w:t>
            </w:r>
          </w:p>
          <w:p w14:paraId="2F683ABD" w14:textId="29D614D5" w:rsidR="00AC34D0" w:rsidRPr="000F4B67" w:rsidRDefault="00AC34D0" w:rsidP="00AC34D0">
            <w:pPr>
              <w:rPr>
                <w:rFonts w:ascii="Algerian" w:hAnsi="Algerian" w:cs="Times New Roman"/>
                <w:b/>
                <w:bCs/>
                <w:color w:val="002060"/>
                <w:sz w:val="48"/>
                <w:szCs w:val="48"/>
              </w:rPr>
            </w:pPr>
            <w:r w:rsidRPr="000F4B67">
              <w:rPr>
                <w:rFonts w:ascii="Algerian" w:hAnsi="Algerian" w:cs="Times New Roman"/>
                <w:b/>
                <w:bCs/>
                <w:color w:val="002060"/>
                <w:sz w:val="48"/>
                <w:szCs w:val="48"/>
              </w:rPr>
              <w:t>Troubleshoot Guide</w:t>
            </w:r>
          </w:p>
          <w:p w14:paraId="689C9D0B" w14:textId="4CA2325C" w:rsidR="005C0D9A" w:rsidRPr="004256E5" w:rsidRDefault="005C0D9A" w:rsidP="004256E5">
            <w:pPr>
              <w:pStyle w:val="Title"/>
              <w:rPr>
                <w:rFonts w:ascii="Algerian" w:hAnsi="Algerian"/>
                <w:color w:val="17406D" w:themeColor="text2"/>
                <w:sz w:val="48"/>
                <w:szCs w:val="48"/>
              </w:rPr>
            </w:pPr>
            <w:r w:rsidRPr="004256E5">
              <w:rPr>
                <w:rFonts w:ascii="Algerian" w:hAnsi="Algerian"/>
                <w:noProof/>
                <w:color w:val="17406D" w:themeColor="text2"/>
                <w:sz w:val="48"/>
                <w:szCs w:val="48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1" layoutInCell="1" allowOverlap="1" wp14:anchorId="0066FAAA" wp14:editId="0AAC0614">
                      <wp:simplePos x="0" y="0"/>
                      <wp:positionH relativeFrom="margin">
                        <wp:posOffset>-10004425</wp:posOffset>
                      </wp:positionH>
                      <wp:positionV relativeFrom="paragraph">
                        <wp:posOffset>-5301615</wp:posOffset>
                      </wp:positionV>
                      <wp:extent cx="8660765" cy="6129020"/>
                      <wp:effectExtent l="0" t="0" r="6985" b="5080"/>
                      <wp:wrapNone/>
                      <wp:docPr id="1929904937" name="Graphic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0765" cy="6129020"/>
                                <a:chOff x="-7144" y="-7144"/>
                                <a:chExt cx="6306677" cy="1994889"/>
                              </a:xfrm>
                            </wpg:grpSpPr>
                            <wps:wsp>
                              <wps:cNvPr id="567934685" name="Freeform: Shape 567934685"/>
                              <wps:cNvSpPr/>
                              <wps:spPr>
                                <a:xfrm>
                                  <a:off x="2373640" y="43796"/>
                                  <a:ext cx="3876675" cy="1139316"/>
                                </a:xfrm>
                                <a:custGeom>
                                  <a:avLst/>
                                  <a:gdLst>
                                    <a:gd name="connsiteX0" fmla="*/ 3869531 w 3876675"/>
                                    <a:gd name="connsiteY0" fmla="*/ 1359694 h 1762125"/>
                                    <a:gd name="connsiteX1" fmla="*/ 2359819 w 3876675"/>
                                    <a:gd name="connsiteY1" fmla="*/ 1744504 h 1762125"/>
                                    <a:gd name="connsiteX2" fmla="*/ 7144 w 3876675"/>
                                    <a:gd name="connsiteY2" fmla="*/ 1287304 h 1762125"/>
                                    <a:gd name="connsiteX3" fmla="*/ 7144 w 3876675"/>
                                    <a:gd name="connsiteY3" fmla="*/ 7144 h 1762125"/>
                                    <a:gd name="connsiteX4" fmla="*/ 3869531 w 3876675"/>
                                    <a:gd name="connsiteY4" fmla="*/ 7144 h 1762125"/>
                                    <a:gd name="connsiteX5" fmla="*/ 3869531 w 3876675"/>
                                    <a:gd name="connsiteY5" fmla="*/ 1359694 h 17621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3876675" h="1762125">
                                      <a:moveTo>
                                        <a:pt x="3869531" y="1359694"/>
                                      </a:moveTo>
                                      <a:cubicBezTo>
                                        <a:pt x="3869531" y="1359694"/>
                                        <a:pt x="3379946" y="1834039"/>
                                        <a:pt x="2359819" y="1744504"/>
                                      </a:cubicBezTo>
                                      <a:cubicBezTo>
                                        <a:pt x="1339691" y="1654969"/>
                                        <a:pt x="936784" y="1180624"/>
                                        <a:pt x="7144" y="1287304"/>
                                      </a:cubicBezTo>
                                      <a:lnTo>
                                        <a:pt x="7144" y="7144"/>
                                      </a:lnTo>
                                      <a:lnTo>
                                        <a:pt x="3869531" y="7144"/>
                                      </a:lnTo>
                                      <a:lnTo>
                                        <a:pt x="3869531" y="13596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2419508" name="Freeform: Shape 1712419508"/>
                              <wps:cNvSpPr/>
                              <wps:spPr>
                                <a:xfrm>
                                  <a:off x="-7144" y="-7144"/>
                                  <a:ext cx="6000750" cy="1072489"/>
                                </a:xfrm>
                                <a:custGeom>
                                  <a:avLst/>
                                  <a:gdLst>
                                    <a:gd name="connsiteX0" fmla="*/ 7144 w 6000750"/>
                                    <a:gd name="connsiteY0" fmla="*/ 1699736 h 1924050"/>
                                    <a:gd name="connsiteX1" fmla="*/ 2934176 w 6000750"/>
                                    <a:gd name="connsiteY1" fmla="*/ 1484471 h 1924050"/>
                                    <a:gd name="connsiteX2" fmla="*/ 5998369 w 6000750"/>
                                    <a:gd name="connsiteY2" fmla="*/ 893921 h 1924050"/>
                                    <a:gd name="connsiteX3" fmla="*/ 5998369 w 6000750"/>
                                    <a:gd name="connsiteY3" fmla="*/ 7144 h 1924050"/>
                                    <a:gd name="connsiteX4" fmla="*/ 7144 w 6000750"/>
                                    <a:gd name="connsiteY4" fmla="*/ 7144 h 1924050"/>
                                    <a:gd name="connsiteX5" fmla="*/ 7144 w 6000750"/>
                                    <a:gd name="connsiteY5" fmla="*/ 1699736 h 19240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000750" h="1924050">
                                      <a:moveTo>
                                        <a:pt x="7144" y="1699736"/>
                                      </a:moveTo>
                                      <a:cubicBezTo>
                                        <a:pt x="7144" y="1699736"/>
                                        <a:pt x="1410176" y="2317909"/>
                                        <a:pt x="2934176" y="1484471"/>
                                      </a:cubicBezTo>
                                      <a:cubicBezTo>
                                        <a:pt x="4459129" y="651986"/>
                                        <a:pt x="5998369" y="893921"/>
                                        <a:pt x="5998369" y="893921"/>
                                      </a:cubicBezTo>
                                      <a:lnTo>
                                        <a:pt x="5998369" y="7144"/>
                                      </a:lnTo>
                                      <a:lnTo>
                                        <a:pt x="7144" y="7144"/>
                                      </a:lnTo>
                                      <a:lnTo>
                                        <a:pt x="7144" y="16997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080475" name="Freeform: Shape 265080475"/>
                              <wps:cNvSpPr/>
                              <wps:spPr>
                                <a:xfrm>
                                  <a:off x="298783" y="16985"/>
                                  <a:ext cx="6000750" cy="658293"/>
                                </a:xfrm>
                                <a:custGeom>
                                  <a:avLst/>
                                  <a:gdLst>
                                    <a:gd name="connsiteX0" fmla="*/ 7144 w 6000750"/>
                                    <a:gd name="connsiteY0" fmla="*/ 7144 h 904875"/>
                                    <a:gd name="connsiteX1" fmla="*/ 7144 w 6000750"/>
                                    <a:gd name="connsiteY1" fmla="*/ 613886 h 904875"/>
                                    <a:gd name="connsiteX2" fmla="*/ 3546634 w 6000750"/>
                                    <a:gd name="connsiteY2" fmla="*/ 574834 h 904875"/>
                                    <a:gd name="connsiteX3" fmla="*/ 5998369 w 6000750"/>
                                    <a:gd name="connsiteY3" fmla="*/ 893921 h 904875"/>
                                    <a:gd name="connsiteX4" fmla="*/ 5998369 w 6000750"/>
                                    <a:gd name="connsiteY4" fmla="*/ 7144 h 904875"/>
                                    <a:gd name="connsiteX5" fmla="*/ 7144 w 6000750"/>
                                    <a:gd name="connsiteY5" fmla="*/ 7144 h 9048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000750" h="904875">
                                      <a:moveTo>
                                        <a:pt x="7144" y="7144"/>
                                      </a:moveTo>
                                      <a:lnTo>
                                        <a:pt x="7144" y="613886"/>
                                      </a:lnTo>
                                      <a:cubicBezTo>
                                        <a:pt x="647224" y="1034891"/>
                                        <a:pt x="2136934" y="964406"/>
                                        <a:pt x="3546634" y="574834"/>
                                      </a:cubicBezTo>
                                      <a:cubicBezTo>
                                        <a:pt x="4882039" y="205264"/>
                                        <a:pt x="5998369" y="893921"/>
                                        <a:pt x="5998369" y="893921"/>
                                      </a:cubicBezTo>
                                      <a:lnTo>
                                        <a:pt x="5998369" y="7144"/>
                                      </a:lnTo>
                                      <a:lnTo>
                                        <a:pt x="7144" y="7144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 flip="none" rotWithShape="1">
                                  <a:gsLst>
                                    <a:gs pos="0">
                                      <a:schemeClr val="accent1"/>
                                    </a:gs>
                                    <a:gs pos="100000"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gs>
                                  </a:gsLst>
                                  <a:lin ang="0" scaled="1"/>
                                  <a:tileRect/>
                                </a:gra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8281902" name="Freeform: Shape 2028281902"/>
                              <wps:cNvSpPr/>
                              <wps:spPr>
                                <a:xfrm>
                                  <a:off x="3026147" y="1170750"/>
                                  <a:ext cx="2737329" cy="816995"/>
                                </a:xfrm>
                                <a:custGeom>
                                  <a:avLst/>
                                  <a:gdLst>
                                    <a:gd name="connsiteX0" fmla="*/ 7144 w 2819400"/>
                                    <a:gd name="connsiteY0" fmla="*/ 481489 h 828675"/>
                                    <a:gd name="connsiteX1" fmla="*/ 1305401 w 2819400"/>
                                    <a:gd name="connsiteY1" fmla="*/ 812959 h 828675"/>
                                    <a:gd name="connsiteX2" fmla="*/ 2815114 w 2819400"/>
                                    <a:gd name="connsiteY2" fmla="*/ 428149 h 828675"/>
                                    <a:gd name="connsiteX3" fmla="*/ 2815114 w 2819400"/>
                                    <a:gd name="connsiteY3" fmla="*/ 7144 h 828675"/>
                                    <a:gd name="connsiteX4" fmla="*/ 7144 w 2819400"/>
                                    <a:gd name="connsiteY4" fmla="*/ 481489 h 8286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819400" h="828675">
                                      <a:moveTo>
                                        <a:pt x="7144" y="481489"/>
                                      </a:moveTo>
                                      <a:cubicBezTo>
                                        <a:pt x="380524" y="602456"/>
                                        <a:pt x="751999" y="764381"/>
                                        <a:pt x="1305401" y="812959"/>
                                      </a:cubicBezTo>
                                      <a:cubicBezTo>
                                        <a:pt x="2325529" y="902494"/>
                                        <a:pt x="2815114" y="428149"/>
                                        <a:pt x="2815114" y="428149"/>
                                      </a:cubicBezTo>
                                      <a:lnTo>
                                        <a:pt x="2815114" y="7144"/>
                                      </a:lnTo>
                                      <a:cubicBezTo>
                                        <a:pt x="2332196" y="236696"/>
                                        <a:pt x="1376839" y="568166"/>
                                        <a:pt x="7144" y="481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chemeClr val="accent2"/>
                                    </a:gs>
                                    <a:gs pos="100000">
                                      <a:schemeClr val="accent2">
                                        <a:lumMod val="75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B1A54C" id="Graphic 17" o:spid="_x0000_s1026" alt="&quot;&quot;" style="position:absolute;margin-left:-787.75pt;margin-top:-417.45pt;width:681.95pt;height:482.6pt;z-index:-251655168;mso-position-horizontal-relative:margin;mso-width-relative:margin;mso-height-relative:margin" coordorigin="-71,-71" coordsize="63066,19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">
                      <v:shape id="Freeform: Shape 567934685" o:spid="_x0000_s1027" style="position:absolute;left:23736;top:437;width:38767;height:11394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" path="m3869531,1359694v,,-489585,474345,-1509712,384810c1339691,1654969,936784,1180624,7144,1287304l7144,7144r3862387,l3869531,1359694xe" fillcolor="#009dd9 [3205]" stroked="f">
                        <v:stroke joinstyle="miter"/>
                        <v:path arrowok="t" o:connecttype="custom" o:connectlocs="3869531,879121;2359819,1127923;7144,832317;7144,4619;3869531,4619;3869531,879121" o:connectangles="0,0,0,0,0,0"/>
                      </v:shape>
                      <v:shape id="Freeform: Shape 1712419508" o:spid="_x0000_s1028" style="position:absolute;left:-71;top:-71;width:60007;height:10724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" path="m7144,1699736v,,1403032,618173,2927032,-215265c4459129,651986,5998369,893921,5998369,893921r,-886777l7144,7144r,1692592xe" fillcolor="#17406d [3204]" stroked="f">
                        <v:stroke joinstyle="miter"/>
                        <v:path arrowok="t" o:connecttype="custom" o:connectlocs="7144,947454;2934176,827462;5998369,498282;5998369,3982;7144,3982;7144,947454" o:connectangles="0,0,0,0,0,0"/>
                      </v:shape>
                      <v:shape id="Freeform: Shape 265080475" o:spid="_x0000_s1029" style="position:absolute;left:2987;top:169;width:60008;height:6583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" path="m7144,7144r,606742c647224,1034891,2136934,964406,3546634,574834,4882039,205264,5998369,893921,5998369,893921r,-886777l7144,7144xe" fillcolor="#17406d [3204]" stroked="f">
                        <v:fill color2="#4389d7 [1940]" rotate="t" angle="90" focus="100%" type="gradient"/>
                        <v:stroke joinstyle="miter"/>
                        <v:path arrowok="t" o:connecttype="custom" o:connectlocs="7144,5197;7144,446600;3546634,418189;5998369,650324;5998369,5197;7144,5197" o:connectangles="0,0,0,0,0,0"/>
                      </v:shape>
                      <v:shape id="Freeform: Shape 2028281902" o:spid="_x0000_s1030" style="position:absolute;left:30261;top:11707;width:27373;height:8170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" path="m7144,481489c380524,602456,751999,764381,1305401,812959,2325529,902494,2815114,428149,2815114,428149r,-421005c2332196,236696,1376839,568166,7144,481489xe" fillcolor="#009dd9 [3205]" stroked="f">
                        <v:fill color2="#0075a2 [2405]" angle="90" focus="100%" type="gradient"/>
                        <v:stroke joinstyle="miter"/>
                        <v:path arrowok="t" o:connecttype="custom" o:connectlocs="6936,474703;1267402,801501;2733168,422114;2733168,7043;6936,474703" o:connectangles="0,0,0,0,0"/>
                      </v:shape>
                      <w10:wrap anchorx="margin"/>
                      <w10:anchorlock/>
                    </v:group>
                  </w:pict>
                </mc:Fallback>
              </mc:AlternateContent>
            </w:r>
          </w:p>
          <w:p w14:paraId="1A518381" w14:textId="5B41A515" w:rsidR="00815697" w:rsidRDefault="00815697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A1804D" w14:textId="77777777" w:rsidR="00815697" w:rsidRDefault="00815697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BF4072" w14:textId="77777777" w:rsidR="00815697" w:rsidRDefault="00815697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397E6B" w14:textId="77777777" w:rsidR="005C0D9A" w:rsidRDefault="00815697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</w:p>
          <w:p w14:paraId="0B5C4B4D" w14:textId="77777777" w:rsidR="005C0D9A" w:rsidRDefault="005C0D9A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F7D51D" w14:textId="77777777" w:rsidR="005C0D9A" w:rsidRDefault="005C0D9A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BE6AB2" w14:textId="77777777" w:rsidR="005C0D9A" w:rsidRDefault="005C0D9A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EF066" w14:textId="48B76585" w:rsidR="00815697" w:rsidRDefault="00815697" w:rsidP="00815697">
            <w:pPr>
              <w:pStyle w:val="Signatur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TRINADE AI TECHNOLOGIES PVT.LTD</w:t>
            </w:r>
          </w:p>
          <w:p w14:paraId="1F72634F" w14:textId="77777777" w:rsidR="00815697" w:rsidRDefault="00815697" w:rsidP="005C0D9A">
            <w:pPr>
              <w:pStyle w:val="Signature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CONTACT: +96 6559284185</w:t>
            </w:r>
          </w:p>
          <w:p w14:paraId="085768BC" w14:textId="0D72217B" w:rsidR="00815697" w:rsidRPr="00815697" w:rsidRDefault="00815697" w:rsidP="005C0D9A">
            <w:pPr>
              <w:pStyle w:val="Signature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296B18" w14:textId="215584F5" w:rsidR="00815697" w:rsidRPr="00ED00B3" w:rsidRDefault="00815697" w:rsidP="00815697">
            <w:pPr>
              <w:pStyle w:val="Signature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79A7D15" w14:textId="76F3CDFA" w:rsidR="005C0D9A" w:rsidRDefault="005C0D9A" w:rsidP="005C0D9A">
      <w:pPr>
        <w:pStyle w:val="Title"/>
        <w:rPr>
          <w:rFonts w:ascii="Algerian" w:hAnsi="Algerian" w:cs="Times New Roman"/>
          <w:b/>
          <w:bCs/>
          <w:color w:val="002060"/>
          <w:sz w:val="48"/>
          <w:szCs w:val="48"/>
        </w:rPr>
      </w:pPr>
    </w:p>
    <w:p w14:paraId="3FCF6024" w14:textId="12CDA9B2" w:rsidR="00297A0D" w:rsidRPr="00297A0D" w:rsidRDefault="00831721" w:rsidP="00297A0D">
      <w:pPr>
        <w:pStyle w:val="Title"/>
        <w:ind w:left="0"/>
        <w:rPr>
          <w:rFonts w:ascii="Algerian" w:hAnsi="Algerian"/>
          <w:b/>
          <w:bCs/>
          <w:color w:val="002060"/>
          <w:sz w:val="48"/>
          <w:szCs w:val="48"/>
        </w:rPr>
      </w:pPr>
      <w:r w:rsidRPr="005C0D9A">
        <w:rPr>
          <w:rFonts w:ascii="Algerian" w:hAnsi="Algerian"/>
          <w:b/>
          <w:bCs/>
          <w:noProof/>
          <w:color w:val="002060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91EDD3D" wp14:editId="5AB95ED6">
                <wp:simplePos x="0" y="0"/>
                <wp:positionH relativeFrom="margin">
                  <wp:posOffset>-901700</wp:posOffset>
                </wp:positionH>
                <wp:positionV relativeFrom="paragraph">
                  <wp:posOffset>-8046720</wp:posOffset>
                </wp:positionV>
                <wp:extent cx="8660765" cy="4010660"/>
                <wp:effectExtent l="0" t="0" r="6985" b="889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0765" cy="4010660"/>
                          <a:chOff x="-7144" y="-7144"/>
                          <a:chExt cx="6306677" cy="1190256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373640" y="43796"/>
                            <a:ext cx="3876675" cy="1139316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072489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298783" y="16985"/>
                            <a:ext cx="6000750" cy="658293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302087" y="288628"/>
                            <a:ext cx="2737329" cy="81699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CF7E4F" id="Graphic 17" o:spid="_x0000_s1026" alt="&quot;&quot;" style="position:absolute;margin-left:-71pt;margin-top:-633.6pt;width:681.95pt;height:315.8pt;z-index:-251657216;mso-position-horizontal-relative:margin;mso-width-relative:margin;mso-height-relative:margin" coordorigin="-71,-71" coordsize="63066,1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">
                <v:shape id="Freeform: Shape 20" o:spid="_x0000_s1027" style="position:absolute;left:23736;top:437;width:38767;height:11394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879121;2359819,1127923;7144,832317;7144,4619;3869531,4619;3869531,879121" o:connectangles="0,0,0,0,0,0"/>
                </v:shape>
                <v:shape id="Freeform: Shape 22" o:spid="_x0000_s1028" style="position:absolute;left:-71;top:-71;width:60007;height:10724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947454;2934176,827462;5998369,498282;5998369,3982;7144,3982;7144,947454" o:connectangles="0,0,0,0,0,0"/>
                </v:shape>
                <v:shape id="Freeform: Shape 23" o:spid="_x0000_s1029" style="position:absolute;left:2987;top:169;width:60008;height:6583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5197;7144,446600;3546634,418189;5998369,650324;5998369,5197;7144,5197" o:connectangles="0,0,0,0,0,0"/>
                </v:shape>
                <v:shape id="Freeform: Shape 24" o:spid="_x0000_s1030" style="position:absolute;left:33020;top:2886;width:27374;height:8170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6936,474703;1267402,801501;2733168,422114;2733168,7043;6936,474703" o:connectangles="0,0,0,0,0"/>
                </v:shape>
                <w10:wrap anchorx="margin"/>
                <w10:anchorlock/>
              </v:group>
            </w:pict>
          </mc:Fallback>
        </mc:AlternateContent>
      </w:r>
    </w:p>
    <w:p w14:paraId="771C0D0B" w14:textId="77777777" w:rsidR="00297A0D" w:rsidRDefault="00297A0D" w:rsidP="00A12278">
      <w:pPr>
        <w:rPr>
          <w:rFonts w:ascii="Arial" w:hAnsi="Arial" w:cs="Arial"/>
        </w:rPr>
      </w:pPr>
    </w:p>
    <w:p w14:paraId="0925BF3A" w14:textId="77777777" w:rsidR="00297A0D" w:rsidRDefault="00297A0D" w:rsidP="00A12278">
      <w:pPr>
        <w:rPr>
          <w:rFonts w:ascii="Arial" w:hAnsi="Arial" w:cs="Arial"/>
        </w:rPr>
      </w:pPr>
    </w:p>
    <w:p w14:paraId="2D08F029" w14:textId="0231F87E" w:rsidR="00297A0D" w:rsidRDefault="00297A0D" w:rsidP="00A12278">
      <w:pPr>
        <w:rPr>
          <w:rFonts w:ascii="Arial" w:hAnsi="Arial" w:cs="Arial"/>
        </w:rPr>
      </w:pPr>
    </w:p>
    <w:p w14:paraId="65BA3694" w14:textId="77777777" w:rsidR="000F4B67" w:rsidRDefault="000F4B67" w:rsidP="000F4B67">
      <w:pPr>
        <w:ind w:left="0"/>
        <w:rPr>
          <w:rFonts w:ascii="Arial" w:hAnsi="Arial" w:cs="Arial"/>
        </w:rPr>
      </w:pPr>
    </w:p>
    <w:p w14:paraId="10E74EAA" w14:textId="1AB67BDB" w:rsidR="000F4B67" w:rsidRPr="000F4B67" w:rsidRDefault="000F4B67" w:rsidP="000F4B67">
      <w:pPr>
        <w:ind w:left="1440" w:firstLine="720"/>
        <w:rPr>
          <w:rFonts w:ascii="Algerian" w:hAnsi="Algerian" w:cs="Times New Roman"/>
          <w:b/>
          <w:bCs/>
          <w:color w:val="002060"/>
          <w:sz w:val="48"/>
          <w:szCs w:val="48"/>
        </w:rPr>
      </w:pPr>
      <w:r w:rsidRPr="000F4B67">
        <w:rPr>
          <w:rFonts w:ascii="Algerian" w:hAnsi="Algerian" w:cs="Times New Roman"/>
          <w:b/>
          <w:bCs/>
          <w:color w:val="002060"/>
          <w:sz w:val="48"/>
          <w:szCs w:val="48"/>
        </w:rPr>
        <w:t>Troubleshoot Guide</w:t>
      </w:r>
    </w:p>
    <w:p w14:paraId="14C19512" w14:textId="2E9485FA" w:rsidR="000F4B67" w:rsidRPr="000F4B67" w:rsidRDefault="000F4B67" w:rsidP="000F4B67">
      <w:pPr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0F4B67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Sleep Al</w:t>
      </w:r>
      <w:r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ert</w:t>
      </w:r>
      <w:r w:rsidRPr="000F4B67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Onboarding Guide</w:t>
      </w:r>
    </w:p>
    <w:p w14:paraId="618087B0" w14:textId="415027B3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Welcome to the Sleep Al</w:t>
      </w:r>
      <w:r>
        <w:rPr>
          <w:rFonts w:ascii="Arial" w:hAnsi="Arial" w:cs="Arial"/>
          <w:sz w:val="28"/>
          <w:szCs w:val="28"/>
        </w:rPr>
        <w:t>ert</w:t>
      </w:r>
      <w:r w:rsidRPr="000F4B67">
        <w:rPr>
          <w:rFonts w:ascii="Arial" w:hAnsi="Arial" w:cs="Arial"/>
          <w:sz w:val="28"/>
          <w:szCs w:val="28"/>
        </w:rPr>
        <w:t xml:space="preserve"> guide! We are excited to help you </w:t>
      </w:r>
      <w:r w:rsidRPr="00C4068C">
        <w:rPr>
          <w:rFonts w:ascii="Arial" w:hAnsi="Arial" w:cs="Arial"/>
          <w:sz w:val="28"/>
          <w:szCs w:val="28"/>
          <w:highlight w:val="red"/>
        </w:rPr>
        <w:t>improve your lifestyle and</w:t>
      </w:r>
      <w:r w:rsidRPr="000F4B67">
        <w:rPr>
          <w:rFonts w:ascii="Arial" w:hAnsi="Arial" w:cs="Arial"/>
          <w:sz w:val="28"/>
          <w:szCs w:val="28"/>
        </w:rPr>
        <w:t xml:space="preserve"> wake </w:t>
      </w:r>
      <w:r w:rsidR="00214E39" w:rsidRPr="000F4B67">
        <w:rPr>
          <w:rFonts w:ascii="Arial" w:hAnsi="Arial" w:cs="Arial"/>
          <w:sz w:val="28"/>
          <w:szCs w:val="28"/>
        </w:rPr>
        <w:t>up while</w:t>
      </w:r>
      <w:r>
        <w:rPr>
          <w:rFonts w:ascii="Arial" w:hAnsi="Arial" w:cs="Arial"/>
          <w:sz w:val="28"/>
          <w:szCs w:val="28"/>
        </w:rPr>
        <w:t xml:space="preserve"> you </w:t>
      </w:r>
      <w:r w:rsidR="002231BF">
        <w:rPr>
          <w:rFonts w:ascii="Arial" w:hAnsi="Arial" w:cs="Arial"/>
          <w:sz w:val="28"/>
          <w:szCs w:val="28"/>
        </w:rPr>
        <w:t>are</w:t>
      </w:r>
      <w:r>
        <w:rPr>
          <w:rFonts w:ascii="Arial" w:hAnsi="Arial" w:cs="Arial"/>
          <w:sz w:val="28"/>
          <w:szCs w:val="28"/>
        </w:rPr>
        <w:t xml:space="preserve"> feeling Drowsiness</w:t>
      </w:r>
      <w:r w:rsidR="00C4068C">
        <w:rPr>
          <w:rFonts w:ascii="Arial" w:hAnsi="Arial" w:cs="Arial"/>
          <w:sz w:val="28"/>
          <w:szCs w:val="28"/>
        </w:rPr>
        <w:t xml:space="preserve"> </w:t>
      </w:r>
      <w:r w:rsidR="00C4068C" w:rsidRPr="00C4068C">
        <w:rPr>
          <w:rFonts w:ascii="Arial" w:hAnsi="Arial" w:cs="Arial"/>
          <w:sz w:val="28"/>
          <w:szCs w:val="28"/>
          <w:highlight w:val="green"/>
        </w:rPr>
        <w:t>while driving vehicles</w:t>
      </w:r>
      <w:r>
        <w:rPr>
          <w:rFonts w:ascii="Arial" w:hAnsi="Arial" w:cs="Arial"/>
          <w:sz w:val="28"/>
          <w:szCs w:val="28"/>
        </w:rPr>
        <w:t>.</w:t>
      </w:r>
      <w:r w:rsidRPr="000F4B67">
        <w:rPr>
          <w:rFonts w:ascii="Arial" w:hAnsi="Arial" w:cs="Arial"/>
          <w:sz w:val="28"/>
          <w:szCs w:val="28"/>
        </w:rPr>
        <w:t xml:space="preserve"> This guide will walk you through the setup process and explain how to use </w:t>
      </w:r>
      <w:r w:rsidRPr="00C4068C">
        <w:rPr>
          <w:rFonts w:ascii="Arial" w:hAnsi="Arial" w:cs="Arial"/>
          <w:sz w:val="28"/>
          <w:szCs w:val="28"/>
          <w:highlight w:val="red"/>
        </w:rPr>
        <w:t>our</w:t>
      </w:r>
      <w:r w:rsidRPr="000F4B67">
        <w:rPr>
          <w:rFonts w:ascii="Arial" w:hAnsi="Arial" w:cs="Arial"/>
          <w:sz w:val="28"/>
          <w:szCs w:val="28"/>
        </w:rPr>
        <w:t xml:space="preserve"> </w:t>
      </w:r>
      <w:r w:rsidRPr="00C4068C">
        <w:rPr>
          <w:rFonts w:ascii="Arial" w:hAnsi="Arial" w:cs="Arial"/>
          <w:sz w:val="28"/>
          <w:szCs w:val="28"/>
          <w:highlight w:val="green"/>
        </w:rPr>
        <w:t>sleep</w:t>
      </w:r>
      <w:r w:rsidR="00C4068C" w:rsidRPr="00C4068C">
        <w:rPr>
          <w:rFonts w:ascii="Arial" w:hAnsi="Arial" w:cs="Arial"/>
          <w:sz w:val="28"/>
          <w:szCs w:val="28"/>
          <w:highlight w:val="green"/>
        </w:rPr>
        <w:t>ing</w:t>
      </w:r>
      <w:r w:rsidRPr="00C4068C">
        <w:rPr>
          <w:rFonts w:ascii="Arial" w:hAnsi="Arial" w:cs="Arial"/>
          <w:sz w:val="28"/>
          <w:szCs w:val="28"/>
          <w:highlight w:val="green"/>
        </w:rPr>
        <w:t xml:space="preserve"> alert </w:t>
      </w:r>
      <w:r w:rsidR="00C4068C" w:rsidRPr="00C4068C">
        <w:rPr>
          <w:rFonts w:ascii="Arial" w:hAnsi="Arial" w:cs="Arial"/>
          <w:sz w:val="28"/>
          <w:szCs w:val="28"/>
          <w:highlight w:val="green"/>
        </w:rPr>
        <w:t>device</w:t>
      </w:r>
      <w:r w:rsidR="00C4068C">
        <w:rPr>
          <w:rFonts w:ascii="Arial" w:hAnsi="Arial" w:cs="Arial"/>
          <w:sz w:val="28"/>
          <w:szCs w:val="28"/>
        </w:rPr>
        <w:t xml:space="preserve"> </w:t>
      </w:r>
      <w:r w:rsidRPr="000F4B67">
        <w:rPr>
          <w:rFonts w:ascii="Arial" w:hAnsi="Arial" w:cs="Arial"/>
          <w:sz w:val="28"/>
          <w:szCs w:val="28"/>
        </w:rPr>
        <w:t>effectively.</w:t>
      </w:r>
    </w:p>
    <w:p w14:paraId="1AE254F7" w14:textId="77777777" w:rsidR="000F4B67" w:rsidRPr="000F4B67" w:rsidRDefault="000F4B67" w:rsidP="000F4B67">
      <w:pPr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0F4B67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Table of Contents</w:t>
      </w:r>
    </w:p>
    <w:p w14:paraId="77E23C07" w14:textId="77777777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1. Introduction</w:t>
      </w:r>
    </w:p>
    <w:p w14:paraId="3D25D081" w14:textId="77777777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2. Setup</w:t>
      </w:r>
    </w:p>
    <w:p w14:paraId="6EBCB75B" w14:textId="0D758EA8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 xml:space="preserve">3. </w:t>
      </w:r>
      <w:r>
        <w:rPr>
          <w:rFonts w:ascii="Arial" w:hAnsi="Arial" w:cs="Arial"/>
          <w:sz w:val="28"/>
          <w:szCs w:val="28"/>
        </w:rPr>
        <w:t>Raspberry pi</w:t>
      </w:r>
      <w:r w:rsidRPr="000F4B67">
        <w:rPr>
          <w:rFonts w:ascii="Arial" w:hAnsi="Arial" w:cs="Arial"/>
          <w:sz w:val="28"/>
          <w:szCs w:val="28"/>
        </w:rPr>
        <w:t xml:space="preserve"> Installation</w:t>
      </w:r>
      <w:r w:rsidR="009F2A86">
        <w:rPr>
          <w:rFonts w:ascii="Arial" w:hAnsi="Arial" w:cs="Arial"/>
          <w:sz w:val="28"/>
          <w:szCs w:val="28"/>
        </w:rPr>
        <w:t xml:space="preserve"> in your vehicle </w:t>
      </w:r>
    </w:p>
    <w:p w14:paraId="58D31DBC" w14:textId="6312DF4B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 xml:space="preserve">4. </w:t>
      </w:r>
      <w:r w:rsidRPr="00C4068C">
        <w:rPr>
          <w:rFonts w:ascii="Arial" w:hAnsi="Arial" w:cs="Arial"/>
          <w:sz w:val="28"/>
          <w:szCs w:val="28"/>
          <w:highlight w:val="yellow"/>
        </w:rPr>
        <w:t>Account Creation</w:t>
      </w:r>
      <w:r w:rsidR="009F2A86" w:rsidRPr="00C4068C">
        <w:rPr>
          <w:rFonts w:ascii="Arial" w:hAnsi="Arial" w:cs="Arial"/>
          <w:sz w:val="28"/>
          <w:szCs w:val="28"/>
          <w:highlight w:val="yellow"/>
        </w:rPr>
        <w:t xml:space="preserve"> with your credentials </w:t>
      </w:r>
      <w:r w:rsidR="00C4068C" w:rsidRPr="00C4068C">
        <w:rPr>
          <w:rFonts w:ascii="Arial" w:hAnsi="Arial" w:cs="Arial"/>
          <w:sz w:val="28"/>
          <w:szCs w:val="28"/>
          <w:highlight w:val="yellow"/>
        </w:rPr>
        <w:t>(</w:t>
      </w:r>
      <w:commentRangeStart w:id="0"/>
      <w:r w:rsidR="00C4068C" w:rsidRPr="00C4068C">
        <w:rPr>
          <w:rFonts w:ascii="Arial" w:hAnsi="Arial" w:cs="Arial"/>
          <w:sz w:val="28"/>
          <w:szCs w:val="28"/>
          <w:highlight w:val="yellow"/>
        </w:rPr>
        <w:t>Optional</w:t>
      </w:r>
      <w:commentRangeEnd w:id="0"/>
      <w:r w:rsidR="00D15B32">
        <w:rPr>
          <w:rStyle w:val="CommentReference"/>
        </w:rPr>
        <w:commentReference w:id="0"/>
      </w:r>
      <w:r w:rsidR="00C4068C" w:rsidRPr="00C4068C">
        <w:rPr>
          <w:rFonts w:ascii="Arial" w:hAnsi="Arial" w:cs="Arial"/>
          <w:sz w:val="28"/>
          <w:szCs w:val="28"/>
          <w:highlight w:val="yellow"/>
        </w:rPr>
        <w:t>)</w:t>
      </w:r>
    </w:p>
    <w:p w14:paraId="3628A2EB" w14:textId="7430D93E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5. Setting up the Sleep Al</w:t>
      </w:r>
      <w:r w:rsidR="009F2A86">
        <w:rPr>
          <w:rFonts w:ascii="Arial" w:hAnsi="Arial" w:cs="Arial"/>
          <w:sz w:val="28"/>
          <w:szCs w:val="28"/>
        </w:rPr>
        <w:t>ert</w:t>
      </w:r>
    </w:p>
    <w:p w14:paraId="4FFEE13E" w14:textId="12542C84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6. Using the Sleep Al</w:t>
      </w:r>
      <w:r w:rsidR="009F2A86">
        <w:rPr>
          <w:rFonts w:ascii="Arial" w:hAnsi="Arial" w:cs="Arial"/>
          <w:sz w:val="28"/>
          <w:szCs w:val="28"/>
        </w:rPr>
        <w:t>ert</w:t>
      </w:r>
    </w:p>
    <w:p w14:paraId="0013F97E" w14:textId="77777777" w:rsidR="000F4B67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7. Troubleshooting</w:t>
      </w:r>
    </w:p>
    <w:p w14:paraId="1ED65138" w14:textId="195714D1" w:rsidR="00297A0D" w:rsidRPr="000F4B67" w:rsidRDefault="000F4B67" w:rsidP="000F4B67">
      <w:pPr>
        <w:rPr>
          <w:rFonts w:ascii="Arial" w:hAnsi="Arial" w:cs="Arial"/>
          <w:sz w:val="28"/>
          <w:szCs w:val="28"/>
        </w:rPr>
      </w:pPr>
      <w:r w:rsidRPr="000F4B67">
        <w:rPr>
          <w:rFonts w:ascii="Arial" w:hAnsi="Arial" w:cs="Arial"/>
          <w:sz w:val="28"/>
          <w:szCs w:val="28"/>
        </w:rPr>
        <w:t>8. Conclusion</w:t>
      </w:r>
    </w:p>
    <w:p w14:paraId="1A305339" w14:textId="77777777" w:rsidR="00297A0D" w:rsidRDefault="00297A0D" w:rsidP="00A12278">
      <w:pPr>
        <w:rPr>
          <w:rFonts w:ascii="Arial" w:hAnsi="Arial" w:cs="Arial"/>
        </w:rPr>
      </w:pPr>
    </w:p>
    <w:p w14:paraId="76BBEB22" w14:textId="77777777" w:rsidR="00297A0D" w:rsidRDefault="00297A0D" w:rsidP="00A12278">
      <w:pPr>
        <w:rPr>
          <w:rFonts w:ascii="Arial" w:hAnsi="Arial" w:cs="Arial"/>
        </w:rPr>
      </w:pPr>
    </w:p>
    <w:p w14:paraId="69FF0389" w14:textId="77777777" w:rsidR="00297A0D" w:rsidRDefault="00297A0D" w:rsidP="00A12278">
      <w:pPr>
        <w:rPr>
          <w:rFonts w:ascii="Arial" w:hAnsi="Arial" w:cs="Arial"/>
        </w:rPr>
      </w:pPr>
    </w:p>
    <w:p w14:paraId="1AC0689E" w14:textId="77777777" w:rsidR="009F2A86" w:rsidRDefault="009F2A86" w:rsidP="009F2A86">
      <w:pPr>
        <w:tabs>
          <w:tab w:val="left" w:pos="3075"/>
        </w:tabs>
        <w:ind w:left="0"/>
        <w:rPr>
          <w:rFonts w:ascii="Arial" w:hAnsi="Arial" w:cs="Arial"/>
        </w:rPr>
      </w:pPr>
    </w:p>
    <w:p w14:paraId="07F137D6" w14:textId="77777777" w:rsidR="009F2A86" w:rsidRDefault="009F2A86" w:rsidP="009F2A86">
      <w:pPr>
        <w:tabs>
          <w:tab w:val="left" w:pos="3075"/>
        </w:tabs>
        <w:ind w:left="0"/>
        <w:rPr>
          <w:rFonts w:ascii="Arial" w:hAnsi="Arial" w:cs="Arial"/>
        </w:rPr>
      </w:pPr>
    </w:p>
    <w:p w14:paraId="06DC270F" w14:textId="3FCECD42" w:rsidR="000F4B67" w:rsidRPr="009F2A86" w:rsidRDefault="009F2A86" w:rsidP="009F2A86">
      <w:pPr>
        <w:tabs>
          <w:tab w:val="left" w:pos="3075"/>
        </w:tabs>
        <w:ind w:left="0"/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9F2A86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         </w:t>
      </w:r>
      <w:r w:rsidR="000F4B67" w:rsidRPr="009F2A86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1. Introduction</w:t>
      </w:r>
    </w:p>
    <w:p w14:paraId="46D31BC0" w14:textId="2E28386F" w:rsidR="000F4B67" w:rsidRPr="009F2A86" w:rsidRDefault="00547DFA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9F2A86">
        <w:rPr>
          <w:rFonts w:ascii="Arial" w:hAnsi="Arial" w:cs="Arial"/>
          <w:sz w:val="28"/>
          <w:szCs w:val="28"/>
        </w:rPr>
        <w:t>Sleep</w:t>
      </w:r>
      <w:r w:rsidR="000F4B67" w:rsidRPr="009F2A86">
        <w:rPr>
          <w:rFonts w:ascii="Arial" w:hAnsi="Arial" w:cs="Arial"/>
          <w:sz w:val="28"/>
          <w:szCs w:val="28"/>
        </w:rPr>
        <w:t xml:space="preserve"> Al</w:t>
      </w:r>
      <w:r w:rsidR="009F2A86" w:rsidRPr="009F2A86">
        <w:rPr>
          <w:rFonts w:ascii="Arial" w:hAnsi="Arial" w:cs="Arial"/>
          <w:sz w:val="28"/>
          <w:szCs w:val="28"/>
        </w:rPr>
        <w:t xml:space="preserve">ert </w:t>
      </w:r>
      <w:r w:rsidR="000F4B67" w:rsidRPr="009F2A86">
        <w:rPr>
          <w:rFonts w:ascii="Arial" w:hAnsi="Arial" w:cs="Arial"/>
          <w:sz w:val="28"/>
          <w:szCs w:val="28"/>
        </w:rPr>
        <w:t xml:space="preserve">is a smart </w:t>
      </w:r>
      <w:r w:rsidR="002D27AB" w:rsidRPr="009F2A86">
        <w:rPr>
          <w:rFonts w:ascii="Arial" w:hAnsi="Arial" w:cs="Arial"/>
          <w:sz w:val="28"/>
          <w:szCs w:val="28"/>
        </w:rPr>
        <w:t>device,</w:t>
      </w:r>
      <w:r w:rsidR="000F4B67" w:rsidRPr="009F2A86">
        <w:rPr>
          <w:rFonts w:ascii="Arial" w:hAnsi="Arial" w:cs="Arial"/>
          <w:sz w:val="28"/>
          <w:szCs w:val="28"/>
        </w:rPr>
        <w:t xml:space="preserve"> </w:t>
      </w:r>
      <w:proofErr w:type="gramStart"/>
      <w:r w:rsidR="000F4B67" w:rsidRPr="009F2A86">
        <w:rPr>
          <w:rFonts w:ascii="Arial" w:hAnsi="Arial" w:cs="Arial"/>
          <w:sz w:val="28"/>
          <w:szCs w:val="28"/>
        </w:rPr>
        <w:t>It</w:t>
      </w:r>
      <w:proofErr w:type="gramEnd"/>
      <w:r w:rsidR="000F4B67" w:rsidRPr="009F2A86">
        <w:rPr>
          <w:rFonts w:ascii="Arial" w:hAnsi="Arial" w:cs="Arial"/>
          <w:sz w:val="28"/>
          <w:szCs w:val="28"/>
        </w:rPr>
        <w:t xml:space="preserve"> uses gentle sounds and vibrations to gradually wake you </w:t>
      </w:r>
      <w:r w:rsidR="002D27AB" w:rsidRPr="009F2A86">
        <w:rPr>
          <w:rFonts w:ascii="Arial" w:hAnsi="Arial" w:cs="Arial"/>
          <w:sz w:val="28"/>
          <w:szCs w:val="28"/>
        </w:rPr>
        <w:t xml:space="preserve">up </w:t>
      </w:r>
      <w:r w:rsidR="002D27AB">
        <w:rPr>
          <w:rFonts w:ascii="Arial" w:hAnsi="Arial" w:cs="Arial"/>
          <w:sz w:val="28"/>
          <w:szCs w:val="28"/>
        </w:rPr>
        <w:t>when</w:t>
      </w:r>
      <w:r w:rsidR="00796626">
        <w:rPr>
          <w:rFonts w:ascii="Arial" w:hAnsi="Arial" w:cs="Arial"/>
          <w:sz w:val="28"/>
          <w:szCs w:val="28"/>
        </w:rPr>
        <w:t xml:space="preserve"> </w:t>
      </w:r>
      <w:r w:rsidR="009F2A86">
        <w:rPr>
          <w:rFonts w:ascii="Arial" w:hAnsi="Arial" w:cs="Arial"/>
          <w:sz w:val="28"/>
          <w:szCs w:val="28"/>
        </w:rPr>
        <w:t>you are in Drowsiness or sleepy state</w:t>
      </w:r>
      <w:r w:rsidR="00C4068C">
        <w:rPr>
          <w:rFonts w:ascii="Arial" w:hAnsi="Arial" w:cs="Arial"/>
          <w:sz w:val="28"/>
          <w:szCs w:val="28"/>
        </w:rPr>
        <w:t xml:space="preserve"> </w:t>
      </w:r>
      <w:r w:rsidR="00C4068C" w:rsidRPr="00C4068C">
        <w:rPr>
          <w:rFonts w:ascii="Arial" w:hAnsi="Arial" w:cs="Arial"/>
          <w:sz w:val="28"/>
          <w:szCs w:val="28"/>
          <w:highlight w:val="green"/>
        </w:rPr>
        <w:t>while driving</w:t>
      </w:r>
      <w:r w:rsidR="00C4068C">
        <w:rPr>
          <w:rFonts w:ascii="Arial" w:hAnsi="Arial" w:cs="Arial"/>
          <w:sz w:val="28"/>
          <w:szCs w:val="28"/>
          <w:highlight w:val="green"/>
        </w:rPr>
        <w:t>.</w:t>
      </w:r>
      <w:r w:rsidR="009F2A86" w:rsidRPr="00C4068C">
        <w:rPr>
          <w:rFonts w:ascii="Arial" w:hAnsi="Arial" w:cs="Arial"/>
          <w:sz w:val="28"/>
          <w:szCs w:val="28"/>
          <w:highlight w:val="red"/>
        </w:rPr>
        <w:t>,</w:t>
      </w:r>
      <w:r w:rsidR="000F4B67" w:rsidRPr="00C4068C">
        <w:rPr>
          <w:rFonts w:ascii="Arial" w:hAnsi="Arial" w:cs="Arial"/>
          <w:sz w:val="28"/>
          <w:szCs w:val="28"/>
          <w:highlight w:val="red"/>
        </w:rPr>
        <w:t xml:space="preserve"> ensuring you wake u</w:t>
      </w:r>
      <w:r w:rsidR="009F2A86" w:rsidRPr="00C4068C">
        <w:rPr>
          <w:rFonts w:ascii="Arial" w:hAnsi="Arial" w:cs="Arial"/>
          <w:sz w:val="28"/>
          <w:szCs w:val="28"/>
          <w:highlight w:val="red"/>
        </w:rPr>
        <w:t xml:space="preserve">p and take care of properties which will </w:t>
      </w:r>
      <w:r w:rsidR="00214E39" w:rsidRPr="00C4068C">
        <w:rPr>
          <w:rFonts w:ascii="Arial" w:hAnsi="Arial" w:cs="Arial"/>
          <w:sz w:val="28"/>
          <w:szCs w:val="28"/>
          <w:highlight w:val="red"/>
        </w:rPr>
        <w:t>belong</w:t>
      </w:r>
      <w:r w:rsidR="009F2A86" w:rsidRPr="00C4068C">
        <w:rPr>
          <w:rFonts w:ascii="Arial" w:hAnsi="Arial" w:cs="Arial"/>
          <w:sz w:val="28"/>
          <w:szCs w:val="28"/>
          <w:highlight w:val="red"/>
        </w:rPr>
        <w:t xml:space="preserve"> to your organization and companies</w:t>
      </w:r>
      <w:r w:rsidR="000F4B67" w:rsidRPr="00C4068C">
        <w:rPr>
          <w:rFonts w:ascii="Arial" w:hAnsi="Arial" w:cs="Arial"/>
          <w:sz w:val="28"/>
          <w:szCs w:val="28"/>
          <w:highlight w:val="red"/>
        </w:rPr>
        <w:t>.</w:t>
      </w:r>
      <w:r w:rsidR="00C4068C">
        <w:rPr>
          <w:rFonts w:ascii="Arial" w:hAnsi="Arial" w:cs="Arial"/>
          <w:sz w:val="28"/>
          <w:szCs w:val="28"/>
        </w:rPr>
        <w:br/>
      </w:r>
      <w:r w:rsidR="00C4068C">
        <w:rPr>
          <w:rFonts w:ascii="Arial" w:hAnsi="Arial" w:cs="Arial"/>
          <w:sz w:val="28"/>
          <w:szCs w:val="28"/>
        </w:rPr>
        <w:br/>
      </w:r>
      <w:commentRangeStart w:id="1"/>
      <w:r w:rsidR="00C4068C">
        <w:rPr>
          <w:rFonts w:ascii="Arial" w:hAnsi="Arial" w:cs="Arial"/>
          <w:sz w:val="28"/>
          <w:szCs w:val="28"/>
        </w:rPr>
        <w:t>Comments:- Please write more details how it works.</w:t>
      </w:r>
      <w:commentRangeEnd w:id="1"/>
      <w:r w:rsidR="00B85E84">
        <w:rPr>
          <w:rStyle w:val="CommentReference"/>
        </w:rPr>
        <w:commentReference w:id="1"/>
      </w:r>
    </w:p>
    <w:p w14:paraId="2BDC8286" w14:textId="77777777" w:rsidR="000F4B67" w:rsidRPr="009F2A86" w:rsidRDefault="000F4B67" w:rsidP="000F4B67">
      <w:pPr>
        <w:tabs>
          <w:tab w:val="left" w:pos="3075"/>
        </w:tabs>
        <w:rPr>
          <w:rFonts w:ascii="Arial" w:hAnsi="Arial" w:cs="Arial"/>
          <w:b/>
          <w:bCs/>
          <w:color w:val="0075A2" w:themeColor="accent2" w:themeShade="BF"/>
          <w:sz w:val="28"/>
          <w:szCs w:val="28"/>
        </w:rPr>
      </w:pPr>
      <w:r w:rsidRPr="009F2A86">
        <w:rPr>
          <w:rFonts w:ascii="Arial" w:hAnsi="Arial" w:cs="Arial"/>
          <w:b/>
          <w:bCs/>
          <w:color w:val="0075A2" w:themeColor="accent2" w:themeShade="BF"/>
          <w:sz w:val="28"/>
          <w:szCs w:val="28"/>
        </w:rPr>
        <w:t>2. Setup</w:t>
      </w:r>
    </w:p>
    <w:p w14:paraId="45880620" w14:textId="377FA233" w:rsidR="000F4B67" w:rsidRPr="00AF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AF4349">
        <w:rPr>
          <w:rFonts w:ascii="Arial" w:hAnsi="Arial" w:cs="Arial"/>
          <w:sz w:val="28"/>
          <w:szCs w:val="28"/>
        </w:rPr>
        <w:t>Before you can start using the Sleep Al</w:t>
      </w:r>
      <w:r w:rsidR="009F2A86" w:rsidRPr="00AF4349">
        <w:rPr>
          <w:rFonts w:ascii="Arial" w:hAnsi="Arial" w:cs="Arial"/>
          <w:sz w:val="28"/>
          <w:szCs w:val="28"/>
        </w:rPr>
        <w:t>ert</w:t>
      </w:r>
      <w:r w:rsidR="00537F8F">
        <w:rPr>
          <w:rFonts w:ascii="Arial" w:hAnsi="Arial" w:cs="Arial"/>
          <w:sz w:val="28"/>
          <w:szCs w:val="28"/>
        </w:rPr>
        <w:t xml:space="preserve"> </w:t>
      </w:r>
      <w:r w:rsidR="002D27AB" w:rsidRPr="002D27AB">
        <w:rPr>
          <w:rFonts w:ascii="Arial" w:hAnsi="Arial" w:cs="Arial"/>
          <w:sz w:val="28"/>
          <w:szCs w:val="28"/>
        </w:rPr>
        <w:t>device</w:t>
      </w:r>
      <w:r w:rsidR="002D27AB">
        <w:rPr>
          <w:rFonts w:ascii="Arial" w:hAnsi="Arial" w:cs="Arial"/>
          <w:sz w:val="28"/>
          <w:szCs w:val="28"/>
        </w:rPr>
        <w:t>,</w:t>
      </w:r>
      <w:r w:rsidRPr="00AF4349">
        <w:rPr>
          <w:rFonts w:ascii="Arial" w:hAnsi="Arial" w:cs="Arial"/>
          <w:sz w:val="28"/>
          <w:szCs w:val="28"/>
        </w:rPr>
        <w:t xml:space="preserve"> </w:t>
      </w:r>
      <w:r w:rsidR="009F2A86" w:rsidRPr="00AF4349">
        <w:rPr>
          <w:rFonts w:ascii="Arial" w:hAnsi="Arial" w:cs="Arial"/>
          <w:sz w:val="28"/>
          <w:szCs w:val="28"/>
        </w:rPr>
        <w:t>you will</w:t>
      </w:r>
      <w:r w:rsidRPr="00AF4349">
        <w:rPr>
          <w:rFonts w:ascii="Arial" w:hAnsi="Arial" w:cs="Arial"/>
          <w:sz w:val="28"/>
          <w:szCs w:val="28"/>
        </w:rPr>
        <w:t xml:space="preserve"> need to set it up</w:t>
      </w:r>
      <w:r w:rsidR="00537F8F">
        <w:rPr>
          <w:rFonts w:ascii="Arial" w:hAnsi="Arial" w:cs="Arial"/>
          <w:sz w:val="28"/>
          <w:szCs w:val="28"/>
        </w:rPr>
        <w:t xml:space="preserve"> </w:t>
      </w:r>
      <w:r w:rsidR="00537F8F" w:rsidRPr="002D27AB">
        <w:rPr>
          <w:rFonts w:ascii="Arial" w:hAnsi="Arial" w:cs="Arial"/>
          <w:sz w:val="28"/>
          <w:szCs w:val="28"/>
        </w:rPr>
        <w:t>as per</w:t>
      </w:r>
      <w:r w:rsidR="002A6746">
        <w:rPr>
          <w:rFonts w:ascii="Arial" w:hAnsi="Arial" w:cs="Arial"/>
          <w:sz w:val="28"/>
          <w:szCs w:val="28"/>
        </w:rPr>
        <w:t xml:space="preserve"> below mention picture</w:t>
      </w:r>
      <w:r w:rsidR="00C4068C">
        <w:rPr>
          <w:rFonts w:ascii="Arial" w:hAnsi="Arial" w:cs="Arial"/>
          <w:sz w:val="28"/>
          <w:szCs w:val="28"/>
        </w:rPr>
        <w:t xml:space="preserve">. </w:t>
      </w:r>
      <w:r w:rsidRPr="00AF4349">
        <w:rPr>
          <w:rFonts w:ascii="Arial" w:hAnsi="Arial" w:cs="Arial"/>
          <w:sz w:val="28"/>
          <w:szCs w:val="28"/>
        </w:rPr>
        <w:t>Here are the steps to get started:</w:t>
      </w:r>
    </w:p>
    <w:p w14:paraId="6BB766C8" w14:textId="42E8A249" w:rsidR="009F2A86" w:rsidRPr="009F2A86" w:rsidRDefault="002A6746" w:rsidP="009F2A86">
      <w:pPr>
        <w:tabs>
          <w:tab w:val="left" w:pos="307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A6A867" wp14:editId="46E49952">
            <wp:extent cx="2808000" cy="2206800"/>
            <wp:effectExtent l="0" t="0" r="0" b="3175"/>
            <wp:docPr id="6139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1787" name="Picture 6139517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DE3" w14:textId="52C3AC45" w:rsidR="009F2A86" w:rsidRPr="00C002C4" w:rsidRDefault="002A6746" w:rsidP="00C002C4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C002C4">
        <w:rPr>
          <w:rFonts w:ascii="Arial" w:hAnsi="Arial" w:cs="Arial"/>
          <w:sz w:val="28"/>
          <w:szCs w:val="28"/>
        </w:rPr>
        <w:t xml:space="preserve">Connect the Camera Module 3 to Raspberry pi 4, which </w:t>
      </w:r>
      <w:r w:rsidR="00446B8C" w:rsidRPr="00C002C4">
        <w:rPr>
          <w:rFonts w:ascii="Arial" w:hAnsi="Arial" w:cs="Arial"/>
          <w:sz w:val="28"/>
          <w:szCs w:val="28"/>
        </w:rPr>
        <w:t>has</w:t>
      </w:r>
      <w:r w:rsidRPr="00C002C4">
        <w:rPr>
          <w:rFonts w:ascii="Arial" w:hAnsi="Arial" w:cs="Arial"/>
          <w:sz w:val="28"/>
          <w:szCs w:val="28"/>
        </w:rPr>
        <w:t xml:space="preserve"> the CSI   Port.</w:t>
      </w:r>
    </w:p>
    <w:p w14:paraId="213D5F2B" w14:textId="7950B3AD" w:rsidR="00C002C4" w:rsidRPr="00C002C4" w:rsidRDefault="00C002C4" w:rsidP="00C002C4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C002C4">
        <w:rPr>
          <w:rFonts w:ascii="Arial" w:hAnsi="Arial" w:cs="Arial"/>
          <w:sz w:val="28"/>
          <w:szCs w:val="28"/>
        </w:rPr>
        <w:t xml:space="preserve">If you are willing to connect </w:t>
      </w:r>
      <w:r w:rsidR="00446B8C" w:rsidRPr="00C002C4">
        <w:rPr>
          <w:rFonts w:ascii="Arial" w:hAnsi="Arial" w:cs="Arial"/>
          <w:sz w:val="28"/>
          <w:szCs w:val="28"/>
        </w:rPr>
        <w:t>the display</w:t>
      </w:r>
      <w:r w:rsidR="001D1940">
        <w:rPr>
          <w:rFonts w:ascii="Arial" w:hAnsi="Arial" w:cs="Arial"/>
          <w:sz w:val="28"/>
          <w:szCs w:val="28"/>
        </w:rPr>
        <w:t>,</w:t>
      </w:r>
      <w:r w:rsidRPr="00C002C4">
        <w:rPr>
          <w:rFonts w:ascii="Arial" w:hAnsi="Arial" w:cs="Arial"/>
          <w:sz w:val="28"/>
          <w:szCs w:val="28"/>
        </w:rPr>
        <w:t xml:space="preserve"> you will connect DSI port also, you will </w:t>
      </w:r>
      <w:r w:rsidR="00711056" w:rsidRPr="002D27AB">
        <w:rPr>
          <w:rFonts w:ascii="Arial" w:hAnsi="Arial" w:cs="Arial"/>
          <w:sz w:val="28"/>
          <w:szCs w:val="28"/>
        </w:rPr>
        <w:t>be</w:t>
      </w:r>
      <w:r w:rsidR="00711056">
        <w:rPr>
          <w:rFonts w:ascii="Arial" w:hAnsi="Arial" w:cs="Arial"/>
          <w:sz w:val="28"/>
          <w:szCs w:val="28"/>
        </w:rPr>
        <w:t xml:space="preserve"> </w:t>
      </w:r>
      <w:r w:rsidRPr="00C002C4">
        <w:rPr>
          <w:rFonts w:ascii="Arial" w:hAnsi="Arial" w:cs="Arial"/>
          <w:sz w:val="28"/>
          <w:szCs w:val="28"/>
        </w:rPr>
        <w:t>able to set the Route Map</w:t>
      </w:r>
      <w:r w:rsidR="002D27AB">
        <w:rPr>
          <w:rFonts w:ascii="Arial" w:hAnsi="Arial" w:cs="Arial"/>
          <w:color w:val="FF0000"/>
          <w:sz w:val="28"/>
          <w:szCs w:val="28"/>
        </w:rPr>
        <w:t xml:space="preserve"> </w:t>
      </w:r>
      <w:r w:rsidRPr="00C002C4">
        <w:rPr>
          <w:rFonts w:ascii="Arial" w:hAnsi="Arial" w:cs="Arial"/>
          <w:sz w:val="28"/>
          <w:szCs w:val="28"/>
        </w:rPr>
        <w:t xml:space="preserve">or Mobile Hotspot as you preferer. (It just like </w:t>
      </w:r>
      <w:r w:rsidR="002D27AB" w:rsidRPr="00C002C4">
        <w:rPr>
          <w:rFonts w:ascii="Arial" w:hAnsi="Arial" w:cs="Arial"/>
          <w:sz w:val="28"/>
          <w:szCs w:val="28"/>
        </w:rPr>
        <w:t>Minicomputer</w:t>
      </w:r>
      <w:r w:rsidRPr="00C002C4">
        <w:rPr>
          <w:rFonts w:ascii="Arial" w:hAnsi="Arial" w:cs="Arial"/>
          <w:sz w:val="28"/>
          <w:szCs w:val="28"/>
        </w:rPr>
        <w:t>).</w:t>
      </w:r>
    </w:p>
    <w:p w14:paraId="35F19942" w14:textId="2DB1CEE7" w:rsidR="00C002C4" w:rsidRPr="00C002C4" w:rsidRDefault="00C002C4" w:rsidP="00C002C4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C002C4">
        <w:rPr>
          <w:rFonts w:ascii="Arial" w:hAnsi="Arial" w:cs="Arial"/>
          <w:sz w:val="28"/>
          <w:szCs w:val="28"/>
        </w:rPr>
        <w:t xml:space="preserve"> For accessing Raspberry Pi, you will be able to connect </w:t>
      </w:r>
      <w:r w:rsidR="005F0C6B" w:rsidRPr="005F0C6B">
        <w:rPr>
          <w:rFonts w:ascii="Arial" w:hAnsi="Arial" w:cs="Arial"/>
          <w:sz w:val="28"/>
          <w:szCs w:val="28"/>
          <w:highlight w:val="green"/>
        </w:rPr>
        <w:t>using</w:t>
      </w:r>
      <w:r w:rsidR="005F0C6B">
        <w:rPr>
          <w:rFonts w:ascii="Arial" w:hAnsi="Arial" w:cs="Arial"/>
          <w:sz w:val="28"/>
          <w:szCs w:val="28"/>
        </w:rPr>
        <w:t xml:space="preserve"> </w:t>
      </w:r>
      <w:r w:rsidRPr="00C002C4">
        <w:rPr>
          <w:rFonts w:ascii="Arial" w:hAnsi="Arial" w:cs="Arial"/>
          <w:sz w:val="28"/>
          <w:szCs w:val="28"/>
        </w:rPr>
        <w:t>keyboard and Mouse</w:t>
      </w:r>
      <w:r w:rsidR="00895D09">
        <w:rPr>
          <w:rFonts w:ascii="Arial" w:hAnsi="Arial" w:cs="Arial"/>
          <w:sz w:val="28"/>
          <w:szCs w:val="28"/>
        </w:rPr>
        <w:t xml:space="preserve"> </w:t>
      </w:r>
      <w:r w:rsidR="00895D09" w:rsidRPr="002D27AB">
        <w:rPr>
          <w:rFonts w:ascii="Arial" w:hAnsi="Arial" w:cs="Arial"/>
          <w:sz w:val="28"/>
          <w:szCs w:val="28"/>
        </w:rPr>
        <w:t>as per</w:t>
      </w:r>
      <w:r w:rsidRPr="002D27AB">
        <w:rPr>
          <w:rFonts w:ascii="Arial" w:hAnsi="Arial" w:cs="Arial"/>
          <w:sz w:val="28"/>
          <w:szCs w:val="28"/>
        </w:rPr>
        <w:t xml:space="preserve"> you</w:t>
      </w:r>
      <w:r w:rsidR="00895D09" w:rsidRPr="002D27AB">
        <w:rPr>
          <w:rFonts w:ascii="Arial" w:hAnsi="Arial" w:cs="Arial"/>
          <w:sz w:val="28"/>
          <w:szCs w:val="28"/>
        </w:rPr>
        <w:t>r</w:t>
      </w:r>
      <w:r w:rsidRPr="002D27AB">
        <w:rPr>
          <w:rFonts w:ascii="Arial" w:hAnsi="Arial" w:cs="Arial"/>
          <w:sz w:val="28"/>
          <w:szCs w:val="28"/>
        </w:rPr>
        <w:t xml:space="preserve"> </w:t>
      </w:r>
      <w:r w:rsidR="00895D09" w:rsidRPr="002D27AB">
        <w:rPr>
          <w:rFonts w:ascii="Arial" w:hAnsi="Arial" w:cs="Arial"/>
          <w:sz w:val="28"/>
          <w:szCs w:val="28"/>
        </w:rPr>
        <w:t>convenience.</w:t>
      </w:r>
      <w:r w:rsidRPr="00C002C4">
        <w:rPr>
          <w:rFonts w:ascii="Arial" w:hAnsi="Arial" w:cs="Arial"/>
          <w:sz w:val="28"/>
          <w:szCs w:val="28"/>
        </w:rPr>
        <w:t xml:space="preserve"> </w:t>
      </w:r>
    </w:p>
    <w:p w14:paraId="333F3446" w14:textId="26FFCC1C" w:rsidR="00C002C4" w:rsidRPr="00C002C4" w:rsidRDefault="005F0C6B" w:rsidP="00C002C4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C002C4">
        <w:rPr>
          <w:rFonts w:ascii="Arial" w:hAnsi="Arial" w:cs="Arial"/>
          <w:sz w:val="28"/>
          <w:szCs w:val="28"/>
        </w:rPr>
        <w:t>Finally</w:t>
      </w:r>
      <w:r w:rsidR="00C002C4" w:rsidRPr="00C002C4">
        <w:rPr>
          <w:rFonts w:ascii="Arial" w:hAnsi="Arial" w:cs="Arial"/>
          <w:sz w:val="28"/>
          <w:szCs w:val="28"/>
        </w:rPr>
        <w:t xml:space="preserve">, you </w:t>
      </w:r>
      <w:r>
        <w:rPr>
          <w:rFonts w:ascii="Arial" w:hAnsi="Arial" w:cs="Arial"/>
          <w:sz w:val="28"/>
          <w:szCs w:val="28"/>
        </w:rPr>
        <w:t>need to</w:t>
      </w:r>
      <w:r w:rsidR="00C002C4" w:rsidRPr="00C002C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provide</w:t>
      </w:r>
      <w:r w:rsidR="00C002C4" w:rsidRPr="00C002C4">
        <w:rPr>
          <w:rFonts w:ascii="Arial" w:hAnsi="Arial" w:cs="Arial"/>
          <w:sz w:val="28"/>
          <w:szCs w:val="28"/>
        </w:rPr>
        <w:t xml:space="preserve"> </w:t>
      </w:r>
      <w:proofErr w:type="gramStart"/>
      <w:r w:rsidR="00C002C4" w:rsidRPr="00C002C4">
        <w:rPr>
          <w:rFonts w:ascii="Arial" w:hAnsi="Arial" w:cs="Arial"/>
          <w:sz w:val="28"/>
          <w:szCs w:val="28"/>
        </w:rPr>
        <w:t>power</w:t>
      </w:r>
      <w:proofErr w:type="gramEnd"/>
      <w:r w:rsidR="00C002C4" w:rsidRPr="00C002C4">
        <w:rPr>
          <w:rFonts w:ascii="Arial" w:hAnsi="Arial" w:cs="Arial"/>
          <w:sz w:val="28"/>
          <w:szCs w:val="28"/>
        </w:rPr>
        <w:t xml:space="preserve"> supply </w:t>
      </w:r>
      <w:r>
        <w:rPr>
          <w:rFonts w:ascii="Arial" w:hAnsi="Arial" w:cs="Arial"/>
          <w:sz w:val="28"/>
          <w:szCs w:val="28"/>
        </w:rPr>
        <w:t xml:space="preserve">of </w:t>
      </w:r>
      <w:r w:rsidR="00C002C4" w:rsidRPr="00C002C4">
        <w:rPr>
          <w:rFonts w:ascii="Arial" w:hAnsi="Arial" w:cs="Arial"/>
          <w:sz w:val="28"/>
          <w:szCs w:val="28"/>
        </w:rPr>
        <w:t>5 V or 6 V, via USB Cable</w:t>
      </w:r>
      <w:r w:rsidR="006F074F">
        <w:rPr>
          <w:rFonts w:ascii="Arial" w:hAnsi="Arial" w:cs="Arial"/>
          <w:sz w:val="28"/>
          <w:szCs w:val="28"/>
        </w:rPr>
        <w:t xml:space="preserve"> to Raspberry pi.</w:t>
      </w:r>
    </w:p>
    <w:p w14:paraId="1E97230F" w14:textId="77777777" w:rsidR="002D27AB" w:rsidRDefault="002D27AB" w:rsidP="00C002C4">
      <w:pPr>
        <w:tabs>
          <w:tab w:val="left" w:pos="3075"/>
        </w:tabs>
        <w:rPr>
          <w:rFonts w:ascii="Arial" w:hAnsi="Arial" w:cs="Arial"/>
        </w:rPr>
      </w:pPr>
    </w:p>
    <w:p w14:paraId="241A3C70" w14:textId="2809E4B1" w:rsidR="00C002C4" w:rsidRPr="00C002C4" w:rsidRDefault="00C002C4" w:rsidP="00C002C4">
      <w:pPr>
        <w:tabs>
          <w:tab w:val="left" w:pos="3075"/>
        </w:tabs>
        <w:rPr>
          <w:rFonts w:ascii="Arial" w:hAnsi="Arial" w:cs="Arial"/>
        </w:rPr>
      </w:pPr>
      <w:r w:rsidRPr="00C002C4">
        <w:rPr>
          <w:rFonts w:ascii="Arial" w:hAnsi="Arial" w:cs="Arial"/>
        </w:rPr>
        <w:t xml:space="preserve"> </w:t>
      </w:r>
    </w:p>
    <w:p w14:paraId="0E5FE35A" w14:textId="3F9FD929" w:rsidR="000F4B67" w:rsidRPr="0006644C" w:rsidRDefault="000F4B67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06644C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3.</w:t>
      </w:r>
      <w:r w:rsidR="00C002C4" w:rsidRPr="0006644C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Raspberry Pi Installation in Your Vehicle </w:t>
      </w:r>
    </w:p>
    <w:p w14:paraId="0FA1B27D" w14:textId="148014F4" w:rsidR="000F4B67" w:rsidRPr="00C002C4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C002C4">
        <w:rPr>
          <w:rFonts w:ascii="Arial" w:hAnsi="Arial" w:cs="Arial"/>
          <w:sz w:val="28"/>
          <w:szCs w:val="28"/>
        </w:rPr>
        <w:t xml:space="preserve">To begin, </w:t>
      </w:r>
      <w:r w:rsidR="00C002C4" w:rsidRPr="00C002C4">
        <w:rPr>
          <w:rFonts w:ascii="Arial" w:hAnsi="Arial" w:cs="Arial"/>
          <w:sz w:val="28"/>
          <w:szCs w:val="28"/>
        </w:rPr>
        <w:t>Installation</w:t>
      </w:r>
      <w:r w:rsidR="0006644C">
        <w:rPr>
          <w:rFonts w:ascii="Arial" w:hAnsi="Arial" w:cs="Arial"/>
          <w:sz w:val="28"/>
          <w:szCs w:val="28"/>
        </w:rPr>
        <w:t xml:space="preserve"> of</w:t>
      </w:r>
      <w:r w:rsidRPr="00C002C4">
        <w:rPr>
          <w:rFonts w:ascii="Arial" w:hAnsi="Arial" w:cs="Arial"/>
          <w:sz w:val="28"/>
          <w:szCs w:val="28"/>
        </w:rPr>
        <w:t xml:space="preserve"> the Sleep Al</w:t>
      </w:r>
      <w:r w:rsidR="00C002C4" w:rsidRPr="00C002C4">
        <w:rPr>
          <w:rFonts w:ascii="Arial" w:hAnsi="Arial" w:cs="Arial"/>
          <w:sz w:val="28"/>
          <w:szCs w:val="28"/>
        </w:rPr>
        <w:t>ert</w:t>
      </w:r>
      <w:r w:rsidRPr="00C002C4">
        <w:rPr>
          <w:rFonts w:ascii="Arial" w:hAnsi="Arial" w:cs="Arial"/>
          <w:sz w:val="28"/>
          <w:szCs w:val="28"/>
        </w:rPr>
        <w:t xml:space="preserve"> </w:t>
      </w:r>
      <w:r w:rsidR="00C002C4" w:rsidRPr="00C002C4">
        <w:rPr>
          <w:rFonts w:ascii="Arial" w:hAnsi="Arial" w:cs="Arial"/>
          <w:sz w:val="28"/>
          <w:szCs w:val="28"/>
        </w:rPr>
        <w:t>device</w:t>
      </w:r>
      <w:r w:rsidR="0006644C">
        <w:rPr>
          <w:rFonts w:ascii="Arial" w:hAnsi="Arial" w:cs="Arial"/>
          <w:sz w:val="28"/>
          <w:szCs w:val="28"/>
        </w:rPr>
        <w:t xml:space="preserve"> in your vehicles Install the </w:t>
      </w:r>
      <w:r w:rsidR="00B10BA0">
        <w:rPr>
          <w:rFonts w:ascii="Arial" w:hAnsi="Arial" w:cs="Arial"/>
          <w:sz w:val="28"/>
          <w:szCs w:val="28"/>
        </w:rPr>
        <w:t xml:space="preserve">whole </w:t>
      </w:r>
      <w:r w:rsidR="0006644C">
        <w:rPr>
          <w:rFonts w:ascii="Arial" w:hAnsi="Arial" w:cs="Arial"/>
          <w:sz w:val="28"/>
          <w:szCs w:val="28"/>
        </w:rPr>
        <w:t>setup in Car Cabinet or Truck Cabinet what you received from Trinade. After that</w:t>
      </w:r>
      <w:r w:rsidR="00A35B91">
        <w:rPr>
          <w:rFonts w:ascii="Arial" w:hAnsi="Arial" w:cs="Arial"/>
          <w:sz w:val="28"/>
          <w:szCs w:val="28"/>
        </w:rPr>
        <w:t>,</w:t>
      </w:r>
      <w:r w:rsidR="0006644C">
        <w:rPr>
          <w:rFonts w:ascii="Arial" w:hAnsi="Arial" w:cs="Arial"/>
          <w:sz w:val="28"/>
          <w:szCs w:val="28"/>
        </w:rPr>
        <w:t xml:space="preserve"> </w:t>
      </w:r>
      <w:r w:rsidR="0006644C" w:rsidRPr="00A66030">
        <w:rPr>
          <w:rFonts w:ascii="Arial" w:hAnsi="Arial" w:cs="Arial"/>
          <w:sz w:val="28"/>
          <w:szCs w:val="28"/>
          <w:highlight w:val="green"/>
        </w:rPr>
        <w:t>fix the Camera cover</w:t>
      </w:r>
      <w:r w:rsidR="00A66030" w:rsidRPr="00A66030">
        <w:rPr>
          <w:rFonts w:ascii="Arial" w:hAnsi="Arial" w:cs="Arial"/>
          <w:sz w:val="28"/>
          <w:szCs w:val="28"/>
          <w:highlight w:val="green"/>
        </w:rPr>
        <w:t>ing</w:t>
      </w:r>
      <w:r w:rsidR="0006644C" w:rsidRPr="00A66030">
        <w:rPr>
          <w:rFonts w:ascii="Arial" w:hAnsi="Arial" w:cs="Arial"/>
          <w:sz w:val="28"/>
          <w:szCs w:val="28"/>
          <w:highlight w:val="green"/>
        </w:rPr>
        <w:t xml:space="preserve"> </w:t>
      </w:r>
      <w:r w:rsidR="00A66030" w:rsidRPr="00A66030">
        <w:rPr>
          <w:rFonts w:ascii="Arial" w:hAnsi="Arial" w:cs="Arial"/>
          <w:sz w:val="28"/>
          <w:szCs w:val="28"/>
          <w:highlight w:val="green"/>
        </w:rPr>
        <w:t>3</w:t>
      </w:r>
      <w:r w:rsidR="0006644C" w:rsidRPr="00A66030">
        <w:rPr>
          <w:rFonts w:ascii="Arial" w:hAnsi="Arial" w:cs="Arial"/>
          <w:sz w:val="28"/>
          <w:szCs w:val="28"/>
          <w:highlight w:val="green"/>
        </w:rPr>
        <w:t>0</w:t>
      </w:r>
      <w:r w:rsidR="00E56B30" w:rsidRPr="00A66030">
        <w:rPr>
          <w:rFonts w:ascii="Arial" w:hAnsi="Arial" w:cs="Arial"/>
          <w:sz w:val="28"/>
          <w:szCs w:val="28"/>
          <w:highlight w:val="green"/>
        </w:rPr>
        <w:t>º to</w:t>
      </w:r>
      <w:r w:rsidR="00A66030" w:rsidRPr="00A66030">
        <w:rPr>
          <w:rFonts w:ascii="Arial" w:hAnsi="Arial" w:cs="Arial"/>
          <w:sz w:val="28"/>
          <w:szCs w:val="28"/>
          <w:highlight w:val="green"/>
        </w:rPr>
        <w:t xml:space="preserve"> 45</w:t>
      </w:r>
      <w:r w:rsidR="00E56B30" w:rsidRPr="00A66030">
        <w:rPr>
          <w:rFonts w:ascii="Arial" w:hAnsi="Arial" w:cs="Arial"/>
          <w:sz w:val="28"/>
          <w:szCs w:val="28"/>
          <w:highlight w:val="green"/>
        </w:rPr>
        <w:t>º angle</w:t>
      </w:r>
      <w:r w:rsidR="00A66030" w:rsidRPr="00A66030">
        <w:rPr>
          <w:rFonts w:ascii="Arial" w:hAnsi="Arial" w:cs="Arial"/>
          <w:sz w:val="28"/>
          <w:szCs w:val="28"/>
          <w:highlight w:val="green"/>
        </w:rPr>
        <w:t xml:space="preserve"> of driver</w:t>
      </w:r>
      <w:r w:rsidR="00A66030">
        <w:rPr>
          <w:rFonts w:ascii="Arial" w:hAnsi="Arial" w:cs="Arial"/>
          <w:sz w:val="28"/>
          <w:szCs w:val="28"/>
        </w:rPr>
        <w:t>.</w:t>
      </w:r>
      <w:r w:rsidR="00E56B30">
        <w:rPr>
          <w:rFonts w:ascii="Arial" w:hAnsi="Arial" w:cs="Arial"/>
          <w:sz w:val="28"/>
          <w:szCs w:val="28"/>
        </w:rPr>
        <w:t xml:space="preserve"> </w:t>
      </w:r>
      <w:r w:rsidR="00A66030">
        <w:rPr>
          <w:rFonts w:ascii="Arial" w:hAnsi="Arial" w:cs="Arial"/>
          <w:sz w:val="28"/>
          <w:szCs w:val="28"/>
        </w:rPr>
        <w:t>F</w:t>
      </w:r>
      <w:r w:rsidR="00E56B30">
        <w:rPr>
          <w:rFonts w:ascii="Arial" w:hAnsi="Arial" w:cs="Arial"/>
          <w:sz w:val="28"/>
          <w:szCs w:val="28"/>
        </w:rPr>
        <w:t xml:space="preserve">or better understanding read the </w:t>
      </w:r>
      <w:r w:rsidR="00077B51">
        <w:rPr>
          <w:rFonts w:ascii="Arial" w:hAnsi="Arial" w:cs="Arial"/>
          <w:sz w:val="28"/>
          <w:szCs w:val="28"/>
        </w:rPr>
        <w:t>U</w:t>
      </w:r>
      <w:r w:rsidR="00E56B30">
        <w:rPr>
          <w:rFonts w:ascii="Arial" w:hAnsi="Arial" w:cs="Arial"/>
          <w:sz w:val="28"/>
          <w:szCs w:val="28"/>
        </w:rPr>
        <w:t>ser Manual. After that switch on the Raspberry Pi, Check the Camera and Raspberry pi is in on/off state. (If you are facing any issue with raspberry pi or Camera, check with Trouble shoot Guide. If the issue</w:t>
      </w:r>
      <w:r w:rsidR="00555FA3">
        <w:rPr>
          <w:rFonts w:ascii="Arial" w:hAnsi="Arial" w:cs="Arial"/>
          <w:sz w:val="28"/>
          <w:szCs w:val="28"/>
        </w:rPr>
        <w:t xml:space="preserve"> is</w:t>
      </w:r>
      <w:r w:rsidR="00E56B30">
        <w:rPr>
          <w:rFonts w:ascii="Arial" w:hAnsi="Arial" w:cs="Arial"/>
          <w:sz w:val="28"/>
          <w:szCs w:val="28"/>
        </w:rPr>
        <w:t xml:space="preserve"> not resolved</w:t>
      </w:r>
      <w:r w:rsidR="00555FA3">
        <w:rPr>
          <w:rFonts w:ascii="Arial" w:hAnsi="Arial" w:cs="Arial"/>
          <w:sz w:val="28"/>
          <w:szCs w:val="28"/>
        </w:rPr>
        <w:t>,</w:t>
      </w:r>
      <w:r w:rsidR="00E56B30">
        <w:rPr>
          <w:rFonts w:ascii="Arial" w:hAnsi="Arial" w:cs="Arial"/>
          <w:sz w:val="28"/>
          <w:szCs w:val="28"/>
        </w:rPr>
        <w:t xml:space="preserve"> </w:t>
      </w:r>
      <w:r w:rsidR="00214E39">
        <w:rPr>
          <w:rFonts w:ascii="Arial" w:hAnsi="Arial" w:cs="Arial"/>
          <w:sz w:val="28"/>
          <w:szCs w:val="28"/>
        </w:rPr>
        <w:t xml:space="preserve">contact technical team of </w:t>
      </w:r>
      <w:proofErr w:type="spellStart"/>
      <w:r w:rsidR="00214E39">
        <w:rPr>
          <w:rFonts w:ascii="Arial" w:hAnsi="Arial" w:cs="Arial"/>
          <w:sz w:val="28"/>
          <w:szCs w:val="28"/>
        </w:rPr>
        <w:t>Trinade</w:t>
      </w:r>
      <w:proofErr w:type="spellEnd"/>
      <w:r w:rsidR="00D40186">
        <w:rPr>
          <w:rFonts w:ascii="Arial" w:hAnsi="Arial" w:cs="Arial"/>
          <w:sz w:val="28"/>
          <w:szCs w:val="28"/>
        </w:rPr>
        <w:t>.</w:t>
      </w:r>
      <w:r w:rsidR="00214E39">
        <w:rPr>
          <w:rFonts w:ascii="Arial" w:hAnsi="Arial" w:cs="Arial"/>
          <w:sz w:val="28"/>
          <w:szCs w:val="28"/>
        </w:rPr>
        <w:t xml:space="preserve"> </w:t>
      </w:r>
      <w:r w:rsidR="00E56B30" w:rsidRPr="00D40186">
        <w:rPr>
          <w:rFonts w:ascii="Arial" w:hAnsi="Arial" w:cs="Arial"/>
          <w:sz w:val="28"/>
          <w:szCs w:val="28"/>
          <w:highlight w:val="red"/>
        </w:rPr>
        <w:t xml:space="preserve">within 14 </w:t>
      </w:r>
      <w:r w:rsidR="00DA057D" w:rsidRPr="00D40186">
        <w:rPr>
          <w:rFonts w:ascii="Arial" w:hAnsi="Arial" w:cs="Arial"/>
          <w:sz w:val="28"/>
          <w:szCs w:val="28"/>
          <w:highlight w:val="red"/>
        </w:rPr>
        <w:t>days you</w:t>
      </w:r>
      <w:r w:rsidR="00E56B30" w:rsidRPr="00D40186">
        <w:rPr>
          <w:rFonts w:ascii="Arial" w:hAnsi="Arial" w:cs="Arial"/>
          <w:sz w:val="28"/>
          <w:szCs w:val="28"/>
          <w:highlight w:val="red"/>
        </w:rPr>
        <w:t xml:space="preserve"> </w:t>
      </w:r>
      <w:r w:rsidR="00DA057D" w:rsidRPr="00D40186">
        <w:rPr>
          <w:rFonts w:ascii="Arial" w:hAnsi="Arial" w:cs="Arial"/>
          <w:sz w:val="28"/>
          <w:szCs w:val="28"/>
          <w:highlight w:val="red"/>
        </w:rPr>
        <w:t xml:space="preserve">will </w:t>
      </w:r>
      <w:r w:rsidR="00E56B30" w:rsidRPr="00D40186">
        <w:rPr>
          <w:rFonts w:ascii="Arial" w:hAnsi="Arial" w:cs="Arial"/>
          <w:sz w:val="28"/>
          <w:szCs w:val="28"/>
          <w:highlight w:val="red"/>
        </w:rPr>
        <w:t xml:space="preserve">receive the Sleep Alert </w:t>
      </w:r>
      <w:r w:rsidR="00DA057D" w:rsidRPr="00D40186">
        <w:rPr>
          <w:rFonts w:ascii="Arial" w:hAnsi="Arial" w:cs="Arial"/>
          <w:sz w:val="28"/>
          <w:szCs w:val="28"/>
          <w:highlight w:val="red"/>
        </w:rPr>
        <w:t xml:space="preserve">with proper set-up </w:t>
      </w:r>
      <w:r w:rsidR="00E56B30" w:rsidRPr="00D40186">
        <w:rPr>
          <w:rFonts w:ascii="Arial" w:hAnsi="Arial" w:cs="Arial"/>
          <w:sz w:val="28"/>
          <w:szCs w:val="28"/>
          <w:highlight w:val="red"/>
        </w:rPr>
        <w:t>from Trinade. (As per terms Conditions, Privacy&amp; Policy) of Trinade.</w:t>
      </w:r>
    </w:p>
    <w:p w14:paraId="7BAA7DE0" w14:textId="7383D1E1" w:rsidR="000F4B67" w:rsidRPr="00077B51" w:rsidRDefault="000F4B67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077B51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5. Setting up the Sleep Alarm</w:t>
      </w:r>
      <w:r w:rsidR="00E85CE1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</w:t>
      </w:r>
      <w:r w:rsidR="00E85CE1" w:rsidRPr="00E85CE1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  <w:highlight w:val="green"/>
        </w:rPr>
        <w:t>and Its working</w:t>
      </w:r>
    </w:p>
    <w:p w14:paraId="56ABEDD7" w14:textId="2B53091E" w:rsidR="000F4B67" w:rsidRPr="0029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294349">
        <w:rPr>
          <w:rFonts w:ascii="Arial" w:hAnsi="Arial" w:cs="Arial"/>
          <w:sz w:val="28"/>
          <w:szCs w:val="28"/>
        </w:rPr>
        <w:t xml:space="preserve">Now </w:t>
      </w:r>
      <w:r w:rsidR="00077B51" w:rsidRPr="00294349">
        <w:rPr>
          <w:rFonts w:ascii="Arial" w:hAnsi="Arial" w:cs="Arial"/>
          <w:sz w:val="28"/>
          <w:szCs w:val="28"/>
        </w:rPr>
        <w:t>it is</w:t>
      </w:r>
      <w:r w:rsidRPr="00294349">
        <w:rPr>
          <w:rFonts w:ascii="Arial" w:hAnsi="Arial" w:cs="Arial"/>
          <w:sz w:val="28"/>
          <w:szCs w:val="28"/>
        </w:rPr>
        <w:t xml:space="preserve"> time to set up your Sleep Alarm. Follow these steps:</w:t>
      </w:r>
    </w:p>
    <w:p w14:paraId="0BDA1073" w14:textId="3F51A790" w:rsidR="00077B51" w:rsidRPr="0029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294349">
        <w:rPr>
          <w:rFonts w:ascii="Arial" w:hAnsi="Arial" w:cs="Arial"/>
          <w:sz w:val="28"/>
          <w:szCs w:val="28"/>
        </w:rPr>
        <w:t xml:space="preserve">- </w:t>
      </w:r>
      <w:r w:rsidR="00077B51" w:rsidRPr="00294349">
        <w:rPr>
          <w:rFonts w:ascii="Arial" w:hAnsi="Arial" w:cs="Arial"/>
          <w:sz w:val="28"/>
          <w:szCs w:val="28"/>
        </w:rPr>
        <w:t xml:space="preserve">Switch </w:t>
      </w:r>
      <w:r w:rsidR="00077B51" w:rsidRPr="00E85CE1">
        <w:rPr>
          <w:rFonts w:ascii="Arial" w:hAnsi="Arial" w:cs="Arial"/>
          <w:sz w:val="28"/>
          <w:szCs w:val="28"/>
          <w:highlight w:val="green"/>
        </w:rPr>
        <w:t>on the</w:t>
      </w:r>
      <w:r w:rsidR="00E85CE1" w:rsidRPr="00E85CE1">
        <w:rPr>
          <w:rFonts w:ascii="Arial" w:hAnsi="Arial" w:cs="Arial"/>
          <w:sz w:val="28"/>
          <w:szCs w:val="28"/>
          <w:highlight w:val="green"/>
        </w:rPr>
        <w:t xml:space="preserve"> power</w:t>
      </w:r>
      <w:r w:rsidR="00077B51" w:rsidRPr="00E85CE1">
        <w:rPr>
          <w:rFonts w:ascii="Arial" w:hAnsi="Arial" w:cs="Arial"/>
          <w:sz w:val="28"/>
          <w:szCs w:val="28"/>
          <w:highlight w:val="green"/>
        </w:rPr>
        <w:t xml:space="preserve"> supply before </w:t>
      </w:r>
      <w:r w:rsidR="002D27AB" w:rsidRPr="00E85CE1">
        <w:rPr>
          <w:rFonts w:ascii="Arial" w:hAnsi="Arial" w:cs="Arial"/>
          <w:sz w:val="28"/>
          <w:szCs w:val="28"/>
          <w:highlight w:val="green"/>
        </w:rPr>
        <w:t>switching</w:t>
      </w:r>
      <w:r w:rsidR="00077B51" w:rsidRPr="00E85CE1">
        <w:rPr>
          <w:rFonts w:ascii="Arial" w:hAnsi="Arial" w:cs="Arial"/>
          <w:sz w:val="28"/>
          <w:szCs w:val="28"/>
          <w:highlight w:val="green"/>
        </w:rPr>
        <w:t xml:space="preserve"> on</w:t>
      </w:r>
      <w:r w:rsidR="00E85CE1" w:rsidRPr="00E85CE1">
        <w:rPr>
          <w:rFonts w:ascii="Arial" w:hAnsi="Arial" w:cs="Arial"/>
          <w:sz w:val="28"/>
          <w:szCs w:val="28"/>
          <w:highlight w:val="green"/>
        </w:rPr>
        <w:t xml:space="preserve"> the device</w:t>
      </w:r>
      <w:r w:rsidR="00077B51" w:rsidRPr="00294349">
        <w:rPr>
          <w:rFonts w:ascii="Arial" w:hAnsi="Arial" w:cs="Arial"/>
          <w:sz w:val="28"/>
          <w:szCs w:val="28"/>
        </w:rPr>
        <w:t xml:space="preserve"> </w:t>
      </w:r>
      <w:r w:rsidR="00AB0542">
        <w:rPr>
          <w:rFonts w:ascii="Arial" w:hAnsi="Arial" w:cs="Arial"/>
          <w:sz w:val="28"/>
          <w:szCs w:val="28"/>
        </w:rPr>
        <w:t xml:space="preserve">and </w:t>
      </w:r>
      <w:r w:rsidR="00077B51" w:rsidRPr="00294349">
        <w:rPr>
          <w:rFonts w:ascii="Arial" w:hAnsi="Arial" w:cs="Arial"/>
          <w:sz w:val="28"/>
          <w:szCs w:val="28"/>
        </w:rPr>
        <w:t>avoid the loose connections.</w:t>
      </w:r>
    </w:p>
    <w:p w14:paraId="1CD02780" w14:textId="24BFE7F8" w:rsidR="000F4B67" w:rsidRPr="00294349" w:rsidRDefault="00077B51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294349">
        <w:rPr>
          <w:rFonts w:ascii="Arial" w:hAnsi="Arial" w:cs="Arial"/>
          <w:sz w:val="28"/>
          <w:szCs w:val="28"/>
        </w:rPr>
        <w:t xml:space="preserve">- </w:t>
      </w:r>
      <w:r w:rsidR="000F4B67" w:rsidRPr="00294349">
        <w:rPr>
          <w:rFonts w:ascii="Arial" w:hAnsi="Arial" w:cs="Arial"/>
          <w:sz w:val="28"/>
          <w:szCs w:val="28"/>
        </w:rPr>
        <w:t>Place the Sleep Al</w:t>
      </w:r>
      <w:r w:rsidRPr="00294349">
        <w:rPr>
          <w:rFonts w:ascii="Arial" w:hAnsi="Arial" w:cs="Arial"/>
          <w:sz w:val="28"/>
          <w:szCs w:val="28"/>
        </w:rPr>
        <w:t>ert</w:t>
      </w:r>
      <w:r w:rsidR="000F4B67" w:rsidRPr="00294349">
        <w:rPr>
          <w:rFonts w:ascii="Arial" w:hAnsi="Arial" w:cs="Arial"/>
          <w:sz w:val="28"/>
          <w:szCs w:val="28"/>
        </w:rPr>
        <w:t xml:space="preserve"> device on your </w:t>
      </w:r>
      <w:r w:rsidRPr="00294349">
        <w:rPr>
          <w:rFonts w:ascii="Arial" w:hAnsi="Arial" w:cs="Arial"/>
          <w:sz w:val="28"/>
          <w:szCs w:val="28"/>
        </w:rPr>
        <w:t>car cabinet or truck cabinet.</w:t>
      </w:r>
    </w:p>
    <w:p w14:paraId="78881D88" w14:textId="7C2D524D" w:rsidR="000F4B67" w:rsidRPr="0029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294349">
        <w:rPr>
          <w:rFonts w:ascii="Arial" w:hAnsi="Arial" w:cs="Arial"/>
          <w:sz w:val="28"/>
          <w:szCs w:val="28"/>
        </w:rPr>
        <w:t>-</w:t>
      </w:r>
      <w:r w:rsidR="00077B51" w:rsidRPr="00294349">
        <w:rPr>
          <w:rFonts w:ascii="Arial" w:hAnsi="Arial" w:cs="Arial"/>
          <w:sz w:val="28"/>
          <w:szCs w:val="28"/>
        </w:rPr>
        <w:t xml:space="preserve"> Follow the Setup Guide for </w:t>
      </w:r>
      <w:r w:rsidR="00596A83" w:rsidRPr="002D27AB">
        <w:rPr>
          <w:rFonts w:ascii="Arial" w:hAnsi="Arial" w:cs="Arial"/>
          <w:sz w:val="28"/>
          <w:szCs w:val="28"/>
        </w:rPr>
        <w:t xml:space="preserve">proper </w:t>
      </w:r>
      <w:r w:rsidR="00077B51" w:rsidRPr="002D27AB">
        <w:rPr>
          <w:rFonts w:ascii="Arial" w:hAnsi="Arial" w:cs="Arial"/>
          <w:sz w:val="28"/>
          <w:szCs w:val="28"/>
        </w:rPr>
        <w:t>run</w:t>
      </w:r>
      <w:r w:rsidR="00596A83" w:rsidRPr="002D27AB">
        <w:rPr>
          <w:rFonts w:ascii="Arial" w:hAnsi="Arial" w:cs="Arial"/>
          <w:sz w:val="28"/>
          <w:szCs w:val="28"/>
        </w:rPr>
        <w:t>ning</w:t>
      </w:r>
      <w:r w:rsidR="00077B51" w:rsidRPr="00294349">
        <w:rPr>
          <w:rFonts w:ascii="Arial" w:hAnsi="Arial" w:cs="Arial"/>
          <w:sz w:val="28"/>
          <w:szCs w:val="28"/>
        </w:rPr>
        <w:t xml:space="preserve"> of Raspberry pi </w:t>
      </w:r>
    </w:p>
    <w:p w14:paraId="18E1E7EA" w14:textId="7F73BC1D" w:rsidR="000F4B67" w:rsidRPr="0029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294349">
        <w:rPr>
          <w:rFonts w:ascii="Arial" w:hAnsi="Arial" w:cs="Arial"/>
          <w:sz w:val="28"/>
          <w:szCs w:val="28"/>
        </w:rPr>
        <w:t xml:space="preserve">- </w:t>
      </w:r>
      <w:r w:rsidR="00077B51" w:rsidRPr="00294349">
        <w:rPr>
          <w:rFonts w:ascii="Arial" w:hAnsi="Arial" w:cs="Arial"/>
          <w:sz w:val="28"/>
          <w:szCs w:val="28"/>
        </w:rPr>
        <w:t xml:space="preserve">Check the </w:t>
      </w:r>
      <w:r w:rsidR="00E8020B" w:rsidRPr="002D27AB">
        <w:rPr>
          <w:rFonts w:ascii="Arial" w:hAnsi="Arial" w:cs="Arial"/>
          <w:sz w:val="28"/>
          <w:szCs w:val="28"/>
        </w:rPr>
        <w:t>power</w:t>
      </w:r>
      <w:r w:rsidR="00E8020B">
        <w:rPr>
          <w:rFonts w:ascii="Arial" w:hAnsi="Arial" w:cs="Arial"/>
          <w:sz w:val="28"/>
          <w:szCs w:val="28"/>
        </w:rPr>
        <w:t xml:space="preserve"> </w:t>
      </w:r>
      <w:r w:rsidR="00077B51" w:rsidRPr="00294349">
        <w:rPr>
          <w:rFonts w:ascii="Arial" w:hAnsi="Arial" w:cs="Arial"/>
          <w:sz w:val="28"/>
          <w:szCs w:val="28"/>
        </w:rPr>
        <w:t xml:space="preserve">supply of Raspberry pi and position of Camera. </w:t>
      </w:r>
    </w:p>
    <w:p w14:paraId="18B51304" w14:textId="733CF58B" w:rsidR="000F4B67" w:rsidRPr="00E85CE1" w:rsidRDefault="000F4B67" w:rsidP="00DA057D">
      <w:pPr>
        <w:tabs>
          <w:tab w:val="left" w:pos="3075"/>
        </w:tabs>
        <w:rPr>
          <w:rFonts w:ascii="Arial" w:hAnsi="Arial" w:cs="Arial"/>
          <w:sz w:val="28"/>
          <w:szCs w:val="28"/>
          <w:highlight w:val="green"/>
        </w:rPr>
      </w:pPr>
      <w:r w:rsidRPr="00E85CE1">
        <w:rPr>
          <w:rFonts w:ascii="Arial" w:hAnsi="Arial" w:cs="Arial"/>
          <w:sz w:val="28"/>
          <w:szCs w:val="28"/>
          <w:highlight w:val="green"/>
        </w:rPr>
        <w:t xml:space="preserve">- Once connected, </w:t>
      </w:r>
      <w:r w:rsidR="00077B51" w:rsidRPr="00E85CE1">
        <w:rPr>
          <w:rFonts w:ascii="Arial" w:hAnsi="Arial" w:cs="Arial"/>
          <w:sz w:val="28"/>
          <w:szCs w:val="28"/>
          <w:highlight w:val="green"/>
        </w:rPr>
        <w:t>you will</w:t>
      </w:r>
      <w:r w:rsidRPr="00E85CE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85CE1" w:rsidRPr="00E85CE1">
        <w:rPr>
          <w:rFonts w:ascii="Arial" w:hAnsi="Arial" w:cs="Arial"/>
          <w:sz w:val="28"/>
          <w:szCs w:val="28"/>
          <w:highlight w:val="green"/>
        </w:rPr>
        <w:t>get an alarm after 5-10 min for 5 sec to make sure the device is working fine</w:t>
      </w:r>
      <w:r w:rsidR="00077B51" w:rsidRPr="00E85CE1">
        <w:rPr>
          <w:rFonts w:ascii="Arial" w:hAnsi="Arial" w:cs="Arial"/>
          <w:sz w:val="28"/>
          <w:szCs w:val="28"/>
          <w:highlight w:val="green"/>
        </w:rPr>
        <w:t xml:space="preserve">. </w:t>
      </w:r>
      <w:r w:rsidR="00E85CE1" w:rsidRPr="00E85CE1">
        <w:rPr>
          <w:rFonts w:ascii="Arial" w:hAnsi="Arial" w:cs="Arial"/>
          <w:sz w:val="28"/>
          <w:szCs w:val="28"/>
          <w:highlight w:val="green"/>
        </w:rPr>
        <w:t>If it is not, then check all connectivity.</w:t>
      </w:r>
    </w:p>
    <w:p w14:paraId="40AA3CBD" w14:textId="32FB83DC" w:rsidR="00E85CE1" w:rsidRPr="00E85CE1" w:rsidRDefault="00E85CE1" w:rsidP="00DA057D">
      <w:pPr>
        <w:tabs>
          <w:tab w:val="left" w:pos="3075"/>
        </w:tabs>
        <w:rPr>
          <w:rFonts w:ascii="Arial" w:hAnsi="Arial" w:cs="Arial"/>
          <w:sz w:val="28"/>
          <w:szCs w:val="28"/>
          <w:highlight w:val="green"/>
        </w:rPr>
      </w:pPr>
      <w:r w:rsidRPr="00E85CE1">
        <w:rPr>
          <w:rFonts w:ascii="Arial" w:hAnsi="Arial" w:cs="Arial"/>
          <w:sz w:val="28"/>
          <w:szCs w:val="28"/>
          <w:highlight w:val="green"/>
        </w:rPr>
        <w:lastRenderedPageBreak/>
        <w:t>- Once your Eyes and Retina are recognized, device will produce an alarm for 15 sec whenever your eyes are closed for 5-10 seconds and make you awake.</w:t>
      </w:r>
    </w:p>
    <w:p w14:paraId="4E907465" w14:textId="77777777" w:rsidR="00E85CE1" w:rsidRPr="00294349" w:rsidRDefault="00E85CE1" w:rsidP="00E85CE1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E85CE1">
        <w:rPr>
          <w:rFonts w:ascii="Arial" w:hAnsi="Arial" w:cs="Arial"/>
          <w:sz w:val="28"/>
          <w:szCs w:val="28"/>
          <w:highlight w:val="green"/>
        </w:rPr>
        <w:t>- When the alarm does not off until gently you wake up and stop driving, park the vehicle a side or Hand over to another Driver.</w:t>
      </w:r>
    </w:p>
    <w:p w14:paraId="38DE16DA" w14:textId="4A1624D9" w:rsidR="00E85CE1" w:rsidRPr="00DA057D" w:rsidRDefault="00E85CE1" w:rsidP="00DA057D">
      <w:pPr>
        <w:tabs>
          <w:tab w:val="left" w:pos="3075"/>
        </w:tabs>
        <w:rPr>
          <w:rFonts w:ascii="Arial" w:hAnsi="Arial" w:cs="Arial"/>
          <w:sz w:val="28"/>
          <w:szCs w:val="28"/>
        </w:rPr>
      </w:pPr>
    </w:p>
    <w:p w14:paraId="5564B475" w14:textId="77777777" w:rsidR="00DA057D" w:rsidRDefault="00DA057D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</w:p>
    <w:p w14:paraId="2B2E926A" w14:textId="77777777" w:rsidR="00DA057D" w:rsidRDefault="00DA057D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</w:p>
    <w:p w14:paraId="6E23A924" w14:textId="77777777" w:rsidR="00DA057D" w:rsidRDefault="00DA057D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</w:p>
    <w:p w14:paraId="6AD3F913" w14:textId="34B3BB42" w:rsidR="000F4B67" w:rsidRPr="00E85CE1" w:rsidRDefault="000F4B67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  <w:highlight w:val="red"/>
        </w:rPr>
      </w:pPr>
      <w:r w:rsidRPr="00E85CE1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  <w:highlight w:val="red"/>
        </w:rPr>
        <w:t>6. Using the Sleep Alarm</w:t>
      </w:r>
    </w:p>
    <w:p w14:paraId="610731EE" w14:textId="77777777" w:rsidR="000F4B67" w:rsidRPr="00E85CE1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  <w:highlight w:val="red"/>
        </w:rPr>
      </w:pPr>
      <w:r w:rsidRPr="00E85CE1">
        <w:rPr>
          <w:rFonts w:ascii="Arial" w:hAnsi="Arial" w:cs="Arial"/>
          <w:sz w:val="28"/>
          <w:szCs w:val="28"/>
          <w:highlight w:val="red"/>
        </w:rPr>
        <w:t>Using the Sleep Alarm is simple. Just follow these steps:</w:t>
      </w:r>
    </w:p>
    <w:p w14:paraId="3EF7280E" w14:textId="3D87C373" w:rsidR="000F4B67" w:rsidRPr="00294349" w:rsidRDefault="000F4B67" w:rsidP="00CF316B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E85CE1">
        <w:rPr>
          <w:rFonts w:ascii="Arial" w:hAnsi="Arial" w:cs="Arial"/>
          <w:sz w:val="28"/>
          <w:szCs w:val="28"/>
          <w:highlight w:val="red"/>
        </w:rPr>
        <w:t>- Ensure your Sleep Al</w:t>
      </w:r>
      <w:r w:rsidR="00CF316B" w:rsidRPr="00E85CE1">
        <w:rPr>
          <w:rFonts w:ascii="Arial" w:hAnsi="Arial" w:cs="Arial"/>
          <w:sz w:val="28"/>
          <w:szCs w:val="28"/>
          <w:highlight w:val="red"/>
        </w:rPr>
        <w:t>ert</w:t>
      </w:r>
      <w:r w:rsidRPr="00E85CE1">
        <w:rPr>
          <w:rFonts w:ascii="Arial" w:hAnsi="Arial" w:cs="Arial"/>
          <w:sz w:val="28"/>
          <w:szCs w:val="28"/>
          <w:highlight w:val="red"/>
        </w:rPr>
        <w:t xml:space="preserve"> device is charged and turned </w:t>
      </w:r>
      <w:r w:rsidR="002D27AB" w:rsidRPr="00E85CE1">
        <w:rPr>
          <w:rFonts w:ascii="Arial" w:hAnsi="Arial" w:cs="Arial"/>
          <w:sz w:val="28"/>
          <w:szCs w:val="28"/>
          <w:highlight w:val="red"/>
        </w:rPr>
        <w:t>on when</w:t>
      </w:r>
      <w:r w:rsidR="00CF316B" w:rsidRPr="00E85CE1">
        <w:rPr>
          <w:rFonts w:ascii="Arial" w:hAnsi="Arial" w:cs="Arial"/>
          <w:sz w:val="28"/>
          <w:szCs w:val="28"/>
          <w:highlight w:val="red"/>
        </w:rPr>
        <w:t xml:space="preserve"> you will give the power supply to Raspberry pi.</w:t>
      </w:r>
    </w:p>
    <w:p w14:paraId="67ADACF1" w14:textId="0DD2C2E2" w:rsidR="000F4B67" w:rsidRPr="00294349" w:rsidRDefault="000F4B67" w:rsidP="000F4B67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E85CE1">
        <w:rPr>
          <w:rFonts w:ascii="Arial" w:hAnsi="Arial" w:cs="Arial"/>
          <w:sz w:val="28"/>
          <w:szCs w:val="28"/>
          <w:highlight w:val="red"/>
        </w:rPr>
        <w:t xml:space="preserve">- When the alarm </w:t>
      </w:r>
      <w:r w:rsidR="00CF316B" w:rsidRPr="00E85CE1">
        <w:rPr>
          <w:rFonts w:ascii="Arial" w:hAnsi="Arial" w:cs="Arial"/>
          <w:sz w:val="28"/>
          <w:szCs w:val="28"/>
          <w:highlight w:val="red"/>
        </w:rPr>
        <w:t>does not off until gently you wake</w:t>
      </w:r>
      <w:r w:rsidRPr="00E85CE1">
        <w:rPr>
          <w:rFonts w:ascii="Arial" w:hAnsi="Arial" w:cs="Arial"/>
          <w:sz w:val="28"/>
          <w:szCs w:val="28"/>
          <w:highlight w:val="red"/>
        </w:rPr>
        <w:t xml:space="preserve"> up and st</w:t>
      </w:r>
      <w:r w:rsidR="00CF316B" w:rsidRPr="00E85CE1">
        <w:rPr>
          <w:rFonts w:ascii="Arial" w:hAnsi="Arial" w:cs="Arial"/>
          <w:sz w:val="28"/>
          <w:szCs w:val="28"/>
          <w:highlight w:val="red"/>
        </w:rPr>
        <w:t>op driving, park the vehicle a side or Hand over to another Driver</w:t>
      </w:r>
      <w:r w:rsidRPr="00E85CE1">
        <w:rPr>
          <w:rFonts w:ascii="Arial" w:hAnsi="Arial" w:cs="Arial"/>
          <w:sz w:val="28"/>
          <w:szCs w:val="28"/>
          <w:highlight w:val="red"/>
        </w:rPr>
        <w:t>.</w:t>
      </w:r>
    </w:p>
    <w:p w14:paraId="4DBEFB8C" w14:textId="7EAC0115" w:rsidR="00CF316B" w:rsidRPr="00CF316B" w:rsidRDefault="00CF316B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</w:p>
    <w:p w14:paraId="0CD07E55" w14:textId="77777777" w:rsidR="000F4B67" w:rsidRDefault="000F4B67" w:rsidP="000F4B67">
      <w:p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CF316B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7. Troubleshooting</w:t>
      </w:r>
    </w:p>
    <w:p w14:paraId="58C3E623" w14:textId="65FBF30B" w:rsidR="0066627E" w:rsidRDefault="00000000" w:rsidP="00E26162">
      <w:pPr>
        <w:pStyle w:val="ListParagraph"/>
        <w:numPr>
          <w:ilvl w:val="0"/>
          <w:numId w:val="8"/>
        </w:numPr>
        <w:tabs>
          <w:tab w:val="left" w:pos="3075"/>
        </w:tabs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hyperlink r:id="rId18" w:history="1">
        <w:r w:rsidR="00D40B92" w:rsidRPr="007C269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https://1drv.ms/u/s!AgjlUT7mQ7tGfOwqzKR-_G8G_m8</w:t>
        </w:r>
      </w:hyperlink>
    </w:p>
    <w:p w14:paraId="18991720" w14:textId="4C93A042" w:rsidR="00D40B92" w:rsidRDefault="00D50128" w:rsidP="00C4126C">
      <w:pPr>
        <w:tabs>
          <w:tab w:val="left" w:pos="3075"/>
        </w:tabs>
        <w:ind w:left="1080"/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Initially</w:t>
      </w:r>
      <w:r w:rsidR="00C4126C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install rasp</w:t>
      </w:r>
      <w:r w:rsidR="00322FA9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berry pi </w:t>
      </w:r>
      <w:r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Imager</w:t>
      </w:r>
      <w:r w:rsidR="00322FA9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 xml:space="preserve"> with </w:t>
      </w:r>
      <w:r w:rsidR="00BF2563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new version of OS</w:t>
      </w:r>
    </w:p>
    <w:p w14:paraId="2A19AD23" w14:textId="77777777" w:rsidR="00DA057D" w:rsidRDefault="00DA057D" w:rsidP="00C4126C">
      <w:pPr>
        <w:tabs>
          <w:tab w:val="left" w:pos="3075"/>
        </w:tabs>
        <w:ind w:left="1080"/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</w:p>
    <w:p w14:paraId="214173D8" w14:textId="615227B0" w:rsidR="00AA0BDC" w:rsidRPr="001C2A5C" w:rsidRDefault="00000000" w:rsidP="00AA0BDC">
      <w:pPr>
        <w:pStyle w:val="ListParagraph"/>
        <w:numPr>
          <w:ilvl w:val="0"/>
          <w:numId w:val="8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hyperlink r:id="rId19" w:tgtFrame="_blank" w:tooltip="https://www.raspberrypi.com/software/operating-systems/" w:history="1">
        <w:r w:rsidR="00AA0BDC" w:rsidRPr="00AA0BD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https://www.raspberrypi.com/software/operating-systems/</w:t>
        </w:r>
      </w:hyperlink>
    </w:p>
    <w:p w14:paraId="5A2039A7" w14:textId="6C86D424" w:rsidR="001C2A5C" w:rsidRDefault="001C2A5C" w:rsidP="001C2A5C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157E5F6D" w14:textId="79247FAD" w:rsidR="001C2A5C" w:rsidRDefault="00F935A5" w:rsidP="001C2A5C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 xml:space="preserve">select the </w:t>
      </w:r>
      <w:r w:rsidR="001C2A5C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 xml:space="preserve">format the </w:t>
      </w:r>
      <w:r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 xml:space="preserve">Fat32 format </w:t>
      </w:r>
      <w:r w:rsidR="00D50128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– “File</w:t>
      </w:r>
      <w:r w:rsidR="002C561A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 xml:space="preserve"> Allocation </w:t>
      </w:r>
      <w:r w:rsidR="00D50128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Table.”</w:t>
      </w:r>
    </w:p>
    <w:p w14:paraId="374AE982" w14:textId="4C14B9B1" w:rsidR="00C57DAE" w:rsidRDefault="00C57DAE" w:rsidP="001C2A5C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Each information in file </w:t>
      </w:r>
      <w:r w:rsidR="00930507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 xml:space="preserve">to host </w:t>
      </w:r>
      <w:r w:rsidR="00D50128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computer</w:t>
      </w:r>
      <w:r w:rsidR="00930507">
        <w:rPr>
          <w:rStyle w:val="ui-provider"/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F8A854" w14:textId="77777777" w:rsidR="00DA057D" w:rsidRDefault="00DA057D" w:rsidP="001C2A5C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b/>
          <w:bCs/>
          <w:sz w:val="28"/>
          <w:szCs w:val="28"/>
        </w:rPr>
      </w:pPr>
    </w:p>
    <w:p w14:paraId="123B6532" w14:textId="4D048914" w:rsidR="00DB723F" w:rsidRPr="00C0758E" w:rsidRDefault="00D50128" w:rsidP="00DB723F">
      <w:pPr>
        <w:pStyle w:val="ListParagraph"/>
        <w:numPr>
          <w:ilvl w:val="0"/>
          <w:numId w:val="8"/>
        </w:num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Getting trouble with</w:t>
      </w:r>
      <w:r w:rsidR="00C83C8D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audio </w:t>
      </w:r>
      <w:r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jacks</w:t>
      </w:r>
      <w:r w:rsidR="00C83C8D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while c</w:t>
      </w:r>
      <w:r w:rsidR="000331A3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onn</w:t>
      </w:r>
      <w:r w:rsidR="00F20FA9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ecting Display to raspberry pi.</w:t>
      </w:r>
    </w:p>
    <w:p w14:paraId="3E8277CC" w14:textId="61808B13" w:rsidR="00F20FA9" w:rsidRDefault="00F20FA9" w:rsidP="00DB723F">
      <w:pPr>
        <w:pStyle w:val="ListParagraph"/>
        <w:numPr>
          <w:ilvl w:val="0"/>
          <w:numId w:val="8"/>
        </w:num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Una</w:t>
      </w:r>
      <w:r w:rsidR="00396D39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ble to </w:t>
      </w:r>
      <w:r w:rsidR="00CB4B2D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hear the audio </w:t>
      </w:r>
      <w:r w:rsidR="00C0758E" w:rsidRP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sound</w:t>
      </w:r>
      <w:r w:rsidR="00C0758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72E29D7F" w14:textId="111C9556" w:rsidR="00C0758E" w:rsidRPr="002D27AB" w:rsidRDefault="00C0758E" w:rsidP="002D27AB">
      <w:pPr>
        <w:pStyle w:val="ListParagraph"/>
        <w:numPr>
          <w:ilvl w:val="0"/>
          <w:numId w:val="8"/>
        </w:num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Every time getting the </w:t>
      </w:r>
      <w:r w:rsidR="00D50128"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>problem</w:t>
      </w:r>
      <w:r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with </w:t>
      </w:r>
      <w:r w:rsidR="00B027BF"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OS or </w:t>
      </w:r>
      <w:r w:rsidR="00D50128"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>raspberry</w:t>
      </w:r>
      <w:r w:rsidR="00B027BF"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D27AB" w:rsidRP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>pi.</w:t>
      </w:r>
    </w:p>
    <w:p w14:paraId="3C802556" w14:textId="6EC739EE" w:rsidR="00A77D3F" w:rsidRDefault="00A77D3F" w:rsidP="00A77D3F">
      <w:pPr>
        <w:pStyle w:val="ListParagraph"/>
        <w:numPr>
          <w:ilvl w:val="0"/>
          <w:numId w:val="9"/>
        </w:num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Use these commands </w:t>
      </w:r>
      <w:r w:rsid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>to</w:t>
      </w:r>
      <w:r w:rsidR="00F66EE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update the </w:t>
      </w:r>
      <w:r w:rsidR="00D50128">
        <w:rPr>
          <w:rFonts w:ascii="Times New Roman" w:hAnsi="Times New Roman" w:cs="Times New Roman"/>
          <w:b/>
          <w:bCs/>
          <w:color w:val="auto"/>
          <w:sz w:val="28"/>
          <w:szCs w:val="28"/>
        </w:rPr>
        <w:t>Raspberry</w:t>
      </w:r>
      <w:r w:rsidR="00F66EE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D27AB">
        <w:rPr>
          <w:rFonts w:ascii="Times New Roman" w:hAnsi="Times New Roman" w:cs="Times New Roman"/>
          <w:b/>
          <w:bCs/>
          <w:color w:val="auto"/>
          <w:sz w:val="28"/>
          <w:szCs w:val="28"/>
        </w:rPr>
        <w:t>pi.</w:t>
      </w:r>
    </w:p>
    <w:p w14:paraId="01CAE571" w14:textId="76BF1A98" w:rsidR="00103C89" w:rsidRPr="00D50128" w:rsidRDefault="00103C89" w:rsidP="00103C89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50128">
        <w:rPr>
          <w:rStyle w:val="ui-provider"/>
          <w:rFonts w:ascii="Times New Roman" w:hAnsi="Times New Roman" w:cs="Times New Roman"/>
          <w:sz w:val="32"/>
          <w:szCs w:val="32"/>
        </w:rPr>
        <w:t>sudo apt dist-upgrade</w:t>
      </w:r>
    </w:p>
    <w:p w14:paraId="6ED78C91" w14:textId="77777777" w:rsidR="00EB4B7D" w:rsidRPr="00D50128" w:rsidRDefault="000B6C36" w:rsidP="000B6C36">
      <w:pPr>
        <w:pStyle w:val="ListParagraph"/>
        <w:numPr>
          <w:ilvl w:val="0"/>
          <w:numId w:val="10"/>
        </w:num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50128">
        <w:rPr>
          <w:rStyle w:val="ui-provider"/>
          <w:rFonts w:ascii="Times New Roman" w:hAnsi="Times New Roman" w:cs="Times New Roman"/>
          <w:sz w:val="32"/>
          <w:szCs w:val="32"/>
        </w:rPr>
        <w:t>sudo apt update</w:t>
      </w:r>
    </w:p>
    <w:p w14:paraId="35D7D7C2" w14:textId="14BB41CA" w:rsidR="000B6C36" w:rsidRPr="002D27AB" w:rsidRDefault="000B6C36" w:rsidP="000B6C36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50128">
        <w:rPr>
          <w:rStyle w:val="ui-provider"/>
          <w:rFonts w:ascii="Times New Roman" w:hAnsi="Times New Roman" w:cs="Times New Roman"/>
          <w:sz w:val="32"/>
          <w:szCs w:val="32"/>
        </w:rPr>
        <w:t>sudo apt upgrade</w:t>
      </w:r>
    </w:p>
    <w:p w14:paraId="48EE18CD" w14:textId="77777777" w:rsidR="002D27AB" w:rsidRDefault="002D27AB" w:rsidP="002D27AB">
      <w:p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9566843" w14:textId="34B1C014" w:rsidR="002D27AB" w:rsidRDefault="00B85E84" w:rsidP="002D27AB">
      <w:p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proofErr w:type="gramStart"/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>Note:-</w:t>
      </w:r>
      <w:proofErr w:type="gramEnd"/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 xml:space="preserve"> Prioritize the steps with fresh </w:t>
      </w:r>
      <w:proofErr w:type="spellStart"/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>Raspbery</w:t>
      </w:r>
      <w:proofErr w:type="spellEnd"/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 xml:space="preserve"> Pi from installation of Python to implementing the code and </w:t>
      </w:r>
      <w:commentRangeStart w:id="2"/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>then</w:t>
      </w:r>
      <w:commentRangeEnd w:id="2"/>
      <w:r w:rsidR="00D15B32">
        <w:rPr>
          <w:rStyle w:val="CommentReference"/>
        </w:rPr>
        <w:commentReference w:id="2"/>
      </w:r>
      <w:r w:rsidRPr="00B85E84"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  <w:highlight w:val="yellow"/>
        </w:rPr>
        <w:t xml:space="preserve"> list out what issues you faced in which steps and how did you resolve them.</w:t>
      </w:r>
    </w:p>
    <w:p w14:paraId="0FE24568" w14:textId="77777777" w:rsidR="00DA057D" w:rsidRPr="002D27AB" w:rsidRDefault="00DA057D" w:rsidP="002D27AB">
      <w:p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EC0616A" w14:textId="2994E04F" w:rsidR="00F66EEA" w:rsidRDefault="00F66EEA" w:rsidP="00F66EEA">
      <w:pPr>
        <w:pStyle w:val="ListParagraph"/>
        <w:numPr>
          <w:ilvl w:val="0"/>
          <w:numId w:val="9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ui-provider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Use these commands for installing </w:t>
      </w:r>
      <w:r w:rsidR="002D27AB">
        <w:rPr>
          <w:rStyle w:val="ui-provider"/>
          <w:rFonts w:ascii="Times New Roman" w:hAnsi="Times New Roman" w:cs="Times New Roman"/>
          <w:b/>
          <w:bCs/>
          <w:color w:val="auto"/>
          <w:sz w:val="28"/>
          <w:szCs w:val="28"/>
        </w:rPr>
        <w:t>Python.</w:t>
      </w:r>
    </w:p>
    <w:p w14:paraId="30DD99EE" w14:textId="32952866" w:rsidR="000B6C36" w:rsidRPr="008D71D1" w:rsidRDefault="000B6C36" w:rsidP="00BD53B6">
      <w:pPr>
        <w:pStyle w:val="ListParagraph"/>
        <w:numPr>
          <w:ilvl w:val="0"/>
          <w:numId w:val="12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sudo apt install build-essential libssl-dev zlib1g-dev libbz2-dev \</w:t>
      </w:r>
      <w:r w:rsidRPr="008D71D1">
        <w:rPr>
          <w:rFonts w:ascii="Times New Roman" w:hAnsi="Times New Roman" w:cs="Times New Roman"/>
          <w:sz w:val="32"/>
          <w:szCs w:val="32"/>
        </w:rPr>
        <w:br/>
      </w:r>
    </w:p>
    <w:p w14:paraId="3FA6FD93" w14:textId="302FB272" w:rsidR="000B6C36" w:rsidRPr="008D71D1" w:rsidRDefault="000B6C36" w:rsidP="00103C89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libreadline-dev libsqlite3-dev wget curl llvm libncurses5-dev libncursesw5-dev \</w:t>
      </w:r>
      <w:r w:rsidRPr="008D71D1">
        <w:rPr>
          <w:rFonts w:ascii="Times New Roman" w:hAnsi="Times New Roman" w:cs="Times New Roman"/>
          <w:sz w:val="32"/>
          <w:szCs w:val="32"/>
        </w:rPr>
        <w:br/>
      </w: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xz-utils tk-dev libffi-dev liblzma-dev python-openssl</w:t>
      </w:r>
    </w:p>
    <w:p w14:paraId="3ABE4AF2" w14:textId="01079D1D" w:rsidR="00DF5C14" w:rsidRPr="008D71D1" w:rsidRDefault="00000000" w:rsidP="00CB4A11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Arial" w:hAnsi="Arial" w:cs="Arial"/>
          <w:b/>
          <w:bCs/>
          <w:color w:val="auto"/>
          <w:szCs w:val="24"/>
        </w:rPr>
      </w:pPr>
      <w:hyperlink r:id="rId20" w:history="1">
        <w:r w:rsidR="00CB4A11" w:rsidRPr="008D71D1">
          <w:rPr>
            <w:rStyle w:val="Hyperlink"/>
            <w:rFonts w:ascii="Arial" w:hAnsi="Arial" w:cs="Arial"/>
            <w:b/>
            <w:bCs/>
            <w:szCs w:val="24"/>
          </w:rPr>
          <w:t>https://www.python.org/ftp/python/3.11.0/Python-3.11.0.tgz</w:t>
        </w:r>
      </w:hyperlink>
    </w:p>
    <w:p w14:paraId="6222799D" w14:textId="576A918A" w:rsidR="00032AF8" w:rsidRPr="00032AF8" w:rsidRDefault="00722867" w:rsidP="00CB4A11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32AF8">
        <w:rPr>
          <w:rStyle w:val="ui-provider"/>
          <w:rFonts w:ascii="Times New Roman" w:hAnsi="Times New Roman" w:cs="Times New Roman"/>
          <w:b/>
          <w:bCs/>
          <w:sz w:val="32"/>
          <w:szCs w:val="32"/>
        </w:rPr>
        <w:t>. /Configure</w:t>
      </w:r>
      <w:r w:rsidR="00032AF8" w:rsidRPr="00032AF8">
        <w:rPr>
          <w:rStyle w:val="ui-provider"/>
          <w:rFonts w:ascii="Times New Roman" w:hAnsi="Times New Roman" w:cs="Times New Roman"/>
          <w:b/>
          <w:bCs/>
          <w:sz w:val="32"/>
          <w:szCs w:val="32"/>
        </w:rPr>
        <w:t xml:space="preserve"> --enable-optimizations</w:t>
      </w:r>
    </w:p>
    <w:p w14:paraId="6F7FD9C1" w14:textId="207B73B9" w:rsidR="000B2912" w:rsidRPr="008D71D1" w:rsidRDefault="000B2912" w:rsidP="00CB4A11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tar -xvf Python-3.11.0.tgz</w:t>
      </w:r>
    </w:p>
    <w:p w14:paraId="0B12DD10" w14:textId="60361367" w:rsidR="00C46FFA" w:rsidRPr="008D71D1" w:rsidRDefault="006E4C71" w:rsidP="00CB4A11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cd Python-3.11.0</w:t>
      </w:r>
    </w:p>
    <w:p w14:paraId="363A3372" w14:textId="2D8FDC46" w:rsidR="000220D2" w:rsidRPr="008D71D1" w:rsidRDefault="000220D2" w:rsidP="00CB4A11">
      <w:pPr>
        <w:pStyle w:val="ListParagraph"/>
        <w:numPr>
          <w:ilvl w:val="0"/>
          <w:numId w:val="10"/>
        </w:numPr>
        <w:tabs>
          <w:tab w:val="left" w:pos="3075"/>
        </w:tabs>
        <w:rPr>
          <w:rStyle w:val="ui-provider"/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D71D1">
        <w:rPr>
          <w:rStyle w:val="ui-provider"/>
          <w:rFonts w:ascii="Times New Roman" w:hAnsi="Times New Roman" w:cs="Times New Roman"/>
          <w:sz w:val="32"/>
          <w:szCs w:val="32"/>
        </w:rPr>
        <w:t>python3.11 –</w:t>
      </w:r>
      <w:r w:rsidR="00D63655" w:rsidRPr="008D71D1">
        <w:rPr>
          <w:rStyle w:val="ui-provider"/>
          <w:rFonts w:ascii="Times New Roman" w:hAnsi="Times New Roman" w:cs="Times New Roman"/>
          <w:sz w:val="32"/>
          <w:szCs w:val="32"/>
        </w:rPr>
        <w:t xml:space="preserve"> use </w:t>
      </w:r>
      <w:r w:rsidR="002D27AB" w:rsidRPr="008D71D1">
        <w:rPr>
          <w:rStyle w:val="ui-provider"/>
          <w:rFonts w:ascii="Times New Roman" w:hAnsi="Times New Roman" w:cs="Times New Roman"/>
          <w:sz w:val="32"/>
          <w:szCs w:val="32"/>
        </w:rPr>
        <w:t>this command</w:t>
      </w:r>
      <w:r w:rsidR="00D63655" w:rsidRPr="008D71D1">
        <w:rPr>
          <w:rStyle w:val="ui-provider"/>
          <w:rFonts w:ascii="Times New Roman" w:hAnsi="Times New Roman" w:cs="Times New Roman"/>
          <w:sz w:val="32"/>
          <w:szCs w:val="32"/>
        </w:rPr>
        <w:t xml:space="preserve"> for </w:t>
      </w:r>
      <w:r w:rsidR="002913BF" w:rsidRPr="008D71D1">
        <w:rPr>
          <w:rStyle w:val="ui-provider"/>
          <w:rFonts w:ascii="Times New Roman" w:hAnsi="Times New Roman" w:cs="Times New Roman"/>
          <w:sz w:val="32"/>
          <w:szCs w:val="32"/>
        </w:rPr>
        <w:t xml:space="preserve">check the version of </w:t>
      </w:r>
      <w:r w:rsidR="00722867" w:rsidRPr="008D71D1">
        <w:rPr>
          <w:rStyle w:val="ui-provider"/>
          <w:rFonts w:ascii="Times New Roman" w:hAnsi="Times New Roman" w:cs="Times New Roman"/>
          <w:sz w:val="32"/>
          <w:szCs w:val="32"/>
        </w:rPr>
        <w:t>python.</w:t>
      </w:r>
    </w:p>
    <w:p w14:paraId="04C75100" w14:textId="37320FEF" w:rsidR="00695CDB" w:rsidRPr="00CA3D2C" w:rsidRDefault="00722867" w:rsidP="00695CDB">
      <w:pPr>
        <w:tabs>
          <w:tab w:val="left" w:pos="3075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Here list</w:t>
      </w:r>
      <w:r w:rsidR="00695CDB"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out </w:t>
      </w:r>
      <w:r w:rsidR="002D27AB"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>some</w:t>
      </w:r>
      <w:r w:rsidR="00695CDB"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new commands</w:t>
      </w:r>
      <w:r w:rsidR="00A63635"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for access </w:t>
      </w:r>
      <w:r w:rsidR="0012606E"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Camera </w:t>
      </w:r>
      <w:r w:rsidRPr="00CA3D2C">
        <w:rPr>
          <w:rFonts w:ascii="Times New Roman" w:hAnsi="Times New Roman" w:cs="Times New Roman"/>
          <w:b/>
          <w:bCs/>
          <w:color w:val="auto"/>
          <w:sz w:val="28"/>
          <w:szCs w:val="28"/>
        </w:rPr>
        <w:t>module 3</w:t>
      </w:r>
    </w:p>
    <w:p w14:paraId="1237F450" w14:textId="6DDE4F92" w:rsidR="00302045" w:rsidRPr="00372D89" w:rsidRDefault="00FF5659" w:rsidP="00372D89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Times New Roman" w:hAnsi="Times New Roman" w:cs="Times New Roman"/>
          <w:color w:val="auto"/>
          <w:sz w:val="28"/>
          <w:szCs w:val="28"/>
        </w:rPr>
      </w:pPr>
      <w:r w:rsidRPr="00FF5659">
        <w:rPr>
          <w:rStyle w:val="ui-provider"/>
          <w:rFonts w:ascii="Times New Roman" w:hAnsi="Times New Roman" w:cs="Times New Roman"/>
          <w:sz w:val="28"/>
          <w:szCs w:val="28"/>
        </w:rPr>
        <w:t>libcamera</w:t>
      </w:r>
      <w:r>
        <w:rPr>
          <w:rStyle w:val="ui-provider"/>
          <w:rFonts w:ascii="Times New Roman" w:hAnsi="Times New Roman" w:cs="Times New Roman"/>
          <w:sz w:val="28"/>
          <w:szCs w:val="28"/>
        </w:rPr>
        <w:t xml:space="preserve"> :- which is the direct command access the camera using cmd prom</w:t>
      </w:r>
      <w:r w:rsidR="00D1226C">
        <w:rPr>
          <w:rStyle w:val="ui-provider"/>
          <w:rFonts w:ascii="Times New Roman" w:hAnsi="Times New Roman" w:cs="Times New Roman"/>
          <w:sz w:val="28"/>
          <w:szCs w:val="28"/>
        </w:rPr>
        <w:t>pt.</w:t>
      </w:r>
    </w:p>
    <w:p w14:paraId="77B0CF95" w14:textId="77777777" w:rsidR="00372D89" w:rsidRPr="00372D89" w:rsidRDefault="00372D89" w:rsidP="00372D89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color w:val="auto"/>
          <w:sz w:val="28"/>
          <w:szCs w:val="28"/>
        </w:rPr>
      </w:pPr>
    </w:p>
    <w:p w14:paraId="464951B3" w14:textId="02E629D4" w:rsidR="00F25773" w:rsidRDefault="00F25773" w:rsidP="00F25773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sz w:val="28"/>
          <w:szCs w:val="28"/>
        </w:rPr>
      </w:pPr>
      <w:r w:rsidRPr="00F25773">
        <w:rPr>
          <w:rStyle w:val="ui-provider"/>
          <w:rFonts w:ascii="Times New Roman" w:hAnsi="Times New Roman" w:cs="Times New Roman"/>
          <w:sz w:val="28"/>
          <w:szCs w:val="28"/>
        </w:rPr>
        <w:t># Create a PiRGBArray object to store the frames</w:t>
      </w:r>
      <w:r w:rsidRPr="00F25773">
        <w:rPr>
          <w:rFonts w:ascii="Times New Roman" w:hAnsi="Times New Roman" w:cs="Times New Roman"/>
          <w:sz w:val="28"/>
          <w:szCs w:val="28"/>
        </w:rPr>
        <w:br/>
      </w:r>
      <w:r w:rsidRPr="00F25773">
        <w:rPr>
          <w:rStyle w:val="ui-provider"/>
          <w:rFonts w:ascii="Times New Roman" w:hAnsi="Times New Roman" w:cs="Times New Roman"/>
          <w:sz w:val="28"/>
          <w:szCs w:val="28"/>
        </w:rPr>
        <w:t xml:space="preserve">raw_capture = </w:t>
      </w:r>
      <w:r w:rsidR="00722867" w:rsidRPr="00F25773">
        <w:rPr>
          <w:rStyle w:val="ui-provider"/>
          <w:rFonts w:ascii="Times New Roman" w:hAnsi="Times New Roman" w:cs="Times New Roman"/>
          <w:sz w:val="28"/>
          <w:szCs w:val="28"/>
        </w:rPr>
        <w:t>picamera. array. PiRGBArray (</w:t>
      </w:r>
      <w:r w:rsidRPr="00F25773">
        <w:rPr>
          <w:rStyle w:val="ui-provider"/>
          <w:rFonts w:ascii="Times New Roman" w:hAnsi="Times New Roman" w:cs="Times New Roman"/>
          <w:sz w:val="28"/>
          <w:szCs w:val="28"/>
        </w:rPr>
        <w:t>camera, size</w:t>
      </w:r>
      <w:r w:rsidR="00722867" w:rsidRPr="00F25773">
        <w:rPr>
          <w:rStyle w:val="ui-provider"/>
          <w:rFonts w:ascii="Times New Roman" w:hAnsi="Times New Roman" w:cs="Times New Roman"/>
          <w:sz w:val="28"/>
          <w:szCs w:val="28"/>
        </w:rPr>
        <w:t>= (</w:t>
      </w:r>
      <w:r w:rsidRPr="00F25773">
        <w:rPr>
          <w:rStyle w:val="ui-provider"/>
          <w:rFonts w:ascii="Times New Roman" w:hAnsi="Times New Roman" w:cs="Times New Roman"/>
          <w:sz w:val="28"/>
          <w:szCs w:val="28"/>
        </w:rPr>
        <w:t>640, 480</w:t>
      </w:r>
      <w:proofErr w:type="gramStart"/>
      <w:r w:rsidRPr="00F25773">
        <w:rPr>
          <w:rStyle w:val="ui-provider"/>
          <w:rFonts w:ascii="Times New Roman" w:hAnsi="Times New Roman" w:cs="Times New Roman"/>
          <w:sz w:val="28"/>
          <w:szCs w:val="28"/>
        </w:rPr>
        <w:t>))#</w:t>
      </w:r>
      <w:proofErr w:type="gramEnd"/>
    </w:p>
    <w:p w14:paraId="4FBCACDC" w14:textId="77777777" w:rsidR="00302045" w:rsidRDefault="00302045" w:rsidP="00F25773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sz w:val="28"/>
          <w:szCs w:val="28"/>
        </w:rPr>
      </w:pPr>
    </w:p>
    <w:p w14:paraId="0463C774" w14:textId="77777777" w:rsidR="00302045" w:rsidRDefault="00302045" w:rsidP="00F25773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sz w:val="28"/>
          <w:szCs w:val="28"/>
        </w:rPr>
      </w:pPr>
    </w:p>
    <w:p w14:paraId="7F981468" w14:textId="77777777" w:rsidR="00302045" w:rsidRPr="00F25773" w:rsidRDefault="00302045" w:rsidP="00F25773">
      <w:pPr>
        <w:pStyle w:val="ListParagraph"/>
        <w:tabs>
          <w:tab w:val="left" w:pos="3075"/>
        </w:tabs>
        <w:ind w:left="1440"/>
        <w:rPr>
          <w:rStyle w:val="ui-provider"/>
          <w:rFonts w:ascii="Times New Roman" w:hAnsi="Times New Roman" w:cs="Times New Roman"/>
          <w:color w:val="auto"/>
          <w:sz w:val="28"/>
          <w:szCs w:val="28"/>
        </w:rPr>
      </w:pPr>
    </w:p>
    <w:p w14:paraId="0F865DE2" w14:textId="705C5A34" w:rsidR="00D1226C" w:rsidRPr="00CA3D2C" w:rsidRDefault="0039450E" w:rsidP="00FF5659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color w:val="auto"/>
          <w:sz w:val="28"/>
          <w:szCs w:val="28"/>
        </w:rPr>
      </w:pPr>
      <w:r>
        <w:rPr>
          <w:rStyle w:val="ui-provider"/>
        </w:rPr>
        <w:t> </w:t>
      </w:r>
      <w:r w:rsidRPr="0039450E">
        <w:rPr>
          <w:rStyle w:val="ui-provider"/>
          <w:rFonts w:ascii="Arial" w:hAnsi="Arial" w:cs="Arial"/>
          <w:sz w:val="28"/>
          <w:szCs w:val="28"/>
        </w:rPr>
        <w:t>File "&lt;string&gt;", line 1, in &lt;module&gt;</w:t>
      </w:r>
      <w:r w:rsidRPr="0039450E">
        <w:rPr>
          <w:rFonts w:ascii="Arial" w:hAnsi="Arial" w:cs="Arial"/>
          <w:sz w:val="28"/>
          <w:szCs w:val="28"/>
        </w:rPr>
        <w:br/>
      </w:r>
      <w:r w:rsidRPr="0039450E">
        <w:rPr>
          <w:rStyle w:val="ui-provider"/>
          <w:rFonts w:ascii="Arial" w:hAnsi="Arial" w:cs="Arial"/>
          <w:sz w:val="28"/>
          <w:szCs w:val="28"/>
        </w:rPr>
        <w:t>  File "/home/pi/tensorflow-env/lib/python3.9/site-packages/picamera/__init__.py", line 72, in &lt;module&gt;</w:t>
      </w:r>
      <w:r w:rsidRPr="0039450E">
        <w:rPr>
          <w:rFonts w:ascii="Arial" w:hAnsi="Arial" w:cs="Arial"/>
          <w:sz w:val="28"/>
          <w:szCs w:val="28"/>
        </w:rPr>
        <w:br/>
      </w:r>
      <w:r w:rsidRPr="0039450E">
        <w:rPr>
          <w:rStyle w:val="ui-provider"/>
          <w:rFonts w:ascii="Arial" w:hAnsi="Arial" w:cs="Arial"/>
          <w:sz w:val="28"/>
          <w:szCs w:val="28"/>
        </w:rPr>
        <w:t>    from picamera.exc import (</w:t>
      </w:r>
      <w:r w:rsidRPr="0039450E">
        <w:rPr>
          <w:rFonts w:ascii="Arial" w:hAnsi="Arial" w:cs="Arial"/>
          <w:sz w:val="28"/>
          <w:szCs w:val="28"/>
        </w:rPr>
        <w:br/>
      </w:r>
      <w:r w:rsidRPr="0039450E">
        <w:rPr>
          <w:rStyle w:val="ui-provider"/>
          <w:rFonts w:ascii="Arial" w:hAnsi="Arial" w:cs="Arial"/>
          <w:sz w:val="28"/>
          <w:szCs w:val="28"/>
        </w:rPr>
        <w:t>  File "/home/pi/tensorflow-env/lib/python3.9/site-packages/picamera/exc.py", line 41, in &lt;module&gt;</w:t>
      </w:r>
    </w:p>
    <w:p w14:paraId="2C4CB424" w14:textId="77777777" w:rsidR="00CA3D2C" w:rsidRDefault="00CA3D2C" w:rsidP="00CA3D2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5B9E98FE" w14:textId="77777777" w:rsidR="00722867" w:rsidRDefault="00722867" w:rsidP="00CA3D2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7B28CBC3" w14:textId="77777777" w:rsidR="00722867" w:rsidRDefault="00722867" w:rsidP="00CA3D2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01F5A470" w14:textId="77777777" w:rsidR="00722867" w:rsidRPr="00DC37E1" w:rsidRDefault="00722867" w:rsidP="00CA3D2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06DC2CE1" w14:textId="0447326C" w:rsidR="00DC37E1" w:rsidRPr="00CA3D2C" w:rsidRDefault="00DC37E1" w:rsidP="00FF5659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b/>
          <w:bCs/>
          <w:color w:val="auto"/>
          <w:sz w:val="28"/>
          <w:szCs w:val="28"/>
        </w:rPr>
      </w:pPr>
      <w:r w:rsidRPr="00CA3D2C">
        <w:rPr>
          <w:rStyle w:val="ui-provider"/>
          <w:rFonts w:ascii="Arial" w:hAnsi="Arial" w:cs="Arial"/>
          <w:b/>
          <w:bCs/>
          <w:sz w:val="28"/>
          <w:szCs w:val="28"/>
        </w:rPr>
        <w:t xml:space="preserve">To </w:t>
      </w:r>
      <w:r w:rsidR="00722867" w:rsidRPr="00CA3D2C">
        <w:rPr>
          <w:rStyle w:val="ui-provider"/>
          <w:rFonts w:ascii="Arial" w:hAnsi="Arial" w:cs="Arial"/>
          <w:b/>
          <w:bCs/>
          <w:sz w:val="28"/>
          <w:szCs w:val="28"/>
        </w:rPr>
        <w:t>resolve</w:t>
      </w:r>
      <w:r w:rsidRPr="00CA3D2C">
        <w:rPr>
          <w:rStyle w:val="ui-provider"/>
          <w:rFonts w:ascii="Arial" w:hAnsi="Arial" w:cs="Arial"/>
          <w:b/>
          <w:bCs/>
          <w:sz w:val="28"/>
          <w:szCs w:val="28"/>
        </w:rPr>
        <w:t xml:space="preserve"> these </w:t>
      </w:r>
      <w:r w:rsidR="00722867" w:rsidRPr="00CA3D2C">
        <w:rPr>
          <w:rStyle w:val="ui-provider"/>
          <w:rFonts w:ascii="Arial" w:hAnsi="Arial" w:cs="Arial"/>
          <w:b/>
          <w:bCs/>
          <w:sz w:val="28"/>
          <w:szCs w:val="28"/>
        </w:rPr>
        <w:t>issues</w:t>
      </w:r>
      <w:r w:rsidR="00722867">
        <w:rPr>
          <w:rStyle w:val="ui-provider"/>
          <w:rFonts w:ascii="Arial" w:hAnsi="Arial" w:cs="Arial"/>
          <w:b/>
          <w:bCs/>
          <w:sz w:val="28"/>
          <w:szCs w:val="28"/>
        </w:rPr>
        <w:t>, re</w:t>
      </w:r>
      <w:r w:rsidR="00C10AA9" w:rsidRPr="00CA3D2C">
        <w:rPr>
          <w:rStyle w:val="ui-provider"/>
          <w:rFonts w:ascii="Arial" w:hAnsi="Arial" w:cs="Arial"/>
          <w:b/>
          <w:bCs/>
          <w:sz w:val="28"/>
          <w:szCs w:val="28"/>
        </w:rPr>
        <w:t xml:space="preserve"> </w:t>
      </w:r>
      <w:r w:rsidR="001D4772" w:rsidRPr="00CA3D2C">
        <w:rPr>
          <w:rStyle w:val="ui-provider"/>
          <w:rFonts w:ascii="Arial" w:hAnsi="Arial" w:cs="Arial"/>
          <w:b/>
          <w:bCs/>
          <w:sz w:val="28"/>
          <w:szCs w:val="28"/>
        </w:rPr>
        <w:t>-</w:t>
      </w:r>
      <w:r w:rsidR="00C10AA9" w:rsidRPr="00CA3D2C">
        <w:rPr>
          <w:rStyle w:val="ui-provider"/>
          <w:rFonts w:ascii="Arial" w:hAnsi="Arial" w:cs="Arial"/>
          <w:b/>
          <w:bCs/>
          <w:sz w:val="28"/>
          <w:szCs w:val="28"/>
        </w:rPr>
        <w:t xml:space="preserve">install the libcamera </w:t>
      </w:r>
      <w:r w:rsidR="00722867" w:rsidRPr="00CA3D2C">
        <w:rPr>
          <w:rStyle w:val="ui-provider"/>
          <w:rFonts w:ascii="Arial" w:hAnsi="Arial" w:cs="Arial"/>
          <w:b/>
          <w:bCs/>
          <w:sz w:val="28"/>
          <w:szCs w:val="28"/>
        </w:rPr>
        <w:t>library.</w:t>
      </w:r>
    </w:p>
    <w:p w14:paraId="6D8A1402" w14:textId="77777777" w:rsidR="00CA3D2C" w:rsidRPr="00CA3D2C" w:rsidRDefault="00CA3D2C" w:rsidP="00CA3D2C">
      <w:pPr>
        <w:pStyle w:val="ListParagraph"/>
        <w:rPr>
          <w:rStyle w:val="ui-provider"/>
          <w:rFonts w:ascii="Arial" w:hAnsi="Arial" w:cs="Arial"/>
          <w:b/>
          <w:bCs/>
          <w:color w:val="auto"/>
          <w:sz w:val="28"/>
          <w:szCs w:val="28"/>
        </w:rPr>
      </w:pPr>
    </w:p>
    <w:p w14:paraId="6772E1FF" w14:textId="77777777" w:rsidR="00D4033B" w:rsidRPr="00CA3D2C" w:rsidRDefault="00D4033B" w:rsidP="00CA3D2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b/>
          <w:bCs/>
          <w:color w:val="auto"/>
          <w:sz w:val="28"/>
          <w:szCs w:val="28"/>
        </w:rPr>
      </w:pPr>
    </w:p>
    <w:p w14:paraId="11B56836" w14:textId="2500B9C4" w:rsidR="008B5E43" w:rsidRDefault="00E22CC9" w:rsidP="00E22CC9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  <w:r>
        <w:rPr>
          <w:rStyle w:val="ui-provider"/>
          <w:rFonts w:ascii="Arial" w:hAnsi="Arial" w:cs="Arial"/>
          <w:color w:val="auto"/>
          <w:sz w:val="28"/>
          <w:szCs w:val="28"/>
        </w:rPr>
        <w:t>After running the code unable to play the recorded video , face the</w:t>
      </w:r>
      <w:r w:rsidR="00E504A5">
        <w:rPr>
          <w:rStyle w:val="ui-provider"/>
          <w:rFonts w:ascii="Arial" w:hAnsi="Arial" w:cs="Arial"/>
          <w:color w:val="auto"/>
          <w:sz w:val="28"/>
          <w:szCs w:val="28"/>
        </w:rPr>
        <w:t xml:space="preserve">se types of </w:t>
      </w:r>
      <w:r>
        <w:rPr>
          <w:rStyle w:val="ui-provider"/>
          <w:rFonts w:ascii="Arial" w:hAnsi="Arial" w:cs="Arial"/>
          <w:color w:val="auto"/>
          <w:sz w:val="28"/>
          <w:szCs w:val="28"/>
        </w:rPr>
        <w:t xml:space="preserve"> error</w:t>
      </w:r>
      <w:r w:rsidR="00E504A5">
        <w:rPr>
          <w:rStyle w:val="ui-provider"/>
          <w:rFonts w:ascii="Arial" w:hAnsi="Arial" w:cs="Arial"/>
          <w:color w:val="auto"/>
          <w:sz w:val="28"/>
          <w:szCs w:val="28"/>
        </w:rPr>
        <w:t>s</w:t>
      </w:r>
      <w:r>
        <w:rPr>
          <w:rStyle w:val="ui-provider"/>
          <w:rFonts w:ascii="Arial" w:hAnsi="Arial" w:cs="Arial"/>
          <w:color w:val="auto"/>
          <w:sz w:val="28"/>
          <w:szCs w:val="28"/>
        </w:rPr>
        <w:t xml:space="preserve"> </w:t>
      </w:r>
    </w:p>
    <w:p w14:paraId="3D04A42F" w14:textId="77777777" w:rsidR="00D4033B" w:rsidRPr="008B5E43" w:rsidRDefault="00D4033B" w:rsidP="00E22CC9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15941DFC" w14:textId="11E3BA08" w:rsidR="008B5E43" w:rsidRPr="00722867" w:rsidRDefault="008B5E43" w:rsidP="00FF5659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color w:val="auto"/>
          <w:sz w:val="28"/>
          <w:szCs w:val="28"/>
        </w:rPr>
      </w:pPr>
      <w:r w:rsidRPr="008B5E43">
        <w:rPr>
          <w:rStyle w:val="ui-provider"/>
          <w:rFonts w:ascii="Arial" w:hAnsi="Arial" w:cs="Arial"/>
          <w:sz w:val="28"/>
          <w:szCs w:val="28"/>
        </w:rPr>
        <w:t>v4l2_videodevice.cpp:1047 /dev/video0</w:t>
      </w:r>
    </w:p>
    <w:p w14:paraId="6397B93D" w14:textId="77777777" w:rsidR="00722867" w:rsidRPr="00E504A5" w:rsidRDefault="00722867" w:rsidP="00722867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uto"/>
          <w:sz w:val="28"/>
          <w:szCs w:val="28"/>
        </w:rPr>
      </w:pPr>
    </w:p>
    <w:p w14:paraId="3F4AF46F" w14:textId="2EA262D1" w:rsidR="003C3302" w:rsidRDefault="00E504A5" w:rsidP="003C3302">
      <w:pPr>
        <w:pStyle w:val="ListParagraph"/>
        <w:numPr>
          <w:ilvl w:val="0"/>
          <w:numId w:val="9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>
        <w:rPr>
          <w:rStyle w:val="ui-provider"/>
          <w:rFonts w:ascii="Arial" w:hAnsi="Arial" w:cs="Arial"/>
          <w:sz w:val="28"/>
          <w:szCs w:val="28"/>
        </w:rPr>
        <w:t xml:space="preserve">To reslove the issues </w:t>
      </w:r>
      <w:r w:rsidR="00F72F05">
        <w:rPr>
          <w:rStyle w:val="ui-provider"/>
          <w:rFonts w:ascii="Arial" w:hAnsi="Arial" w:cs="Arial"/>
          <w:sz w:val="28"/>
          <w:szCs w:val="28"/>
        </w:rPr>
        <w:t>use the</w:t>
      </w:r>
      <w:r w:rsidR="003C3302">
        <w:rPr>
          <w:rStyle w:val="ui-provider"/>
          <w:rFonts w:ascii="Arial" w:hAnsi="Arial" w:cs="Arial"/>
          <w:sz w:val="28"/>
          <w:szCs w:val="28"/>
        </w:rPr>
        <w:t>se commands:</w:t>
      </w:r>
    </w:p>
    <w:p w14:paraId="754E998C" w14:textId="77777777" w:rsidR="00941063" w:rsidRDefault="00941063" w:rsidP="00941063">
      <w:pPr>
        <w:pStyle w:val="ListParagraph"/>
        <w:tabs>
          <w:tab w:val="left" w:pos="3075"/>
        </w:tabs>
        <w:ind w:left="2160"/>
        <w:rPr>
          <w:rStyle w:val="ui-provider"/>
          <w:rFonts w:ascii="Arial" w:hAnsi="Arial" w:cs="Arial"/>
          <w:sz w:val="28"/>
          <w:szCs w:val="28"/>
        </w:rPr>
      </w:pPr>
    </w:p>
    <w:p w14:paraId="5747189A" w14:textId="653B4DDA" w:rsidR="00E504A5" w:rsidRDefault="003C3302" w:rsidP="001B1F11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sz w:val="28"/>
          <w:szCs w:val="28"/>
        </w:rPr>
      </w:pPr>
      <w:r w:rsidRPr="00193496">
        <w:rPr>
          <w:rStyle w:val="ui-provider"/>
          <w:rFonts w:ascii="Arial" w:hAnsi="Arial" w:cs="Arial"/>
          <w:sz w:val="28"/>
          <w:szCs w:val="28"/>
        </w:rPr>
        <w:t xml:space="preserve">      libavformat-dev libswscale-dev libv4l-dev</w:t>
      </w:r>
      <w:r w:rsidRPr="00193496">
        <w:rPr>
          <w:rFonts w:ascii="Arial" w:hAnsi="Arial" w:cs="Arial"/>
          <w:sz w:val="28"/>
          <w:szCs w:val="28"/>
        </w:rPr>
        <w:br/>
      </w:r>
      <w:r w:rsidRPr="00193496">
        <w:rPr>
          <w:rStyle w:val="ui-provider"/>
          <w:rFonts w:ascii="Arial" w:hAnsi="Arial" w:cs="Arial"/>
          <w:sz w:val="28"/>
          <w:szCs w:val="28"/>
        </w:rPr>
        <w:t>sudo apt-get install libxvidcore-dev libx264-dev</w:t>
      </w:r>
      <w:r w:rsidRPr="00193496">
        <w:rPr>
          <w:rFonts w:ascii="Arial" w:hAnsi="Arial" w:cs="Arial"/>
          <w:sz w:val="28"/>
          <w:szCs w:val="28"/>
        </w:rPr>
        <w:br/>
      </w:r>
      <w:r w:rsidRPr="00193496">
        <w:rPr>
          <w:rStyle w:val="ui-provider"/>
          <w:rFonts w:ascii="Arial" w:hAnsi="Arial" w:cs="Arial"/>
          <w:sz w:val="28"/>
          <w:szCs w:val="28"/>
        </w:rPr>
        <w:t>sudo apt-get install libfontconfig1-dev libcairo2-dev</w:t>
      </w:r>
      <w:r w:rsidRPr="00193496">
        <w:rPr>
          <w:rFonts w:ascii="Arial" w:hAnsi="Arial" w:cs="Arial"/>
          <w:sz w:val="28"/>
          <w:szCs w:val="28"/>
        </w:rPr>
        <w:br/>
      </w:r>
      <w:r w:rsidRPr="00193496">
        <w:rPr>
          <w:rStyle w:val="ui-provider"/>
          <w:rFonts w:ascii="Arial" w:hAnsi="Arial" w:cs="Arial"/>
          <w:sz w:val="28"/>
          <w:szCs w:val="28"/>
        </w:rPr>
        <w:t>sudo apt-get install libgdk-pixbuf2.0-dev libpango1.0-dev</w:t>
      </w:r>
      <w:r w:rsidRPr="00193496">
        <w:rPr>
          <w:rFonts w:ascii="Arial" w:hAnsi="Arial" w:cs="Arial"/>
          <w:sz w:val="28"/>
          <w:szCs w:val="28"/>
        </w:rPr>
        <w:br/>
      </w:r>
      <w:r w:rsidRPr="00193496">
        <w:rPr>
          <w:rStyle w:val="ui-provider"/>
          <w:rFonts w:ascii="Arial" w:hAnsi="Arial" w:cs="Arial"/>
          <w:sz w:val="28"/>
          <w:szCs w:val="28"/>
        </w:rPr>
        <w:t>sudo apt-get install libgtk2.0-dev libgtk-3-dev</w:t>
      </w:r>
      <w:r w:rsidR="00D372BB">
        <w:rPr>
          <w:rStyle w:val="ui-provider"/>
          <w:rFonts w:ascii="Arial" w:hAnsi="Arial" w:cs="Arial"/>
          <w:sz w:val="28"/>
          <w:szCs w:val="28"/>
        </w:rPr>
        <w:t xml:space="preserve"> </w:t>
      </w:r>
      <w:r w:rsidR="00722867">
        <w:rPr>
          <w:rStyle w:val="ui-provider"/>
          <w:rFonts w:ascii="Arial" w:hAnsi="Arial" w:cs="Arial"/>
          <w:sz w:val="28"/>
          <w:szCs w:val="28"/>
        </w:rPr>
        <w:t>and</w:t>
      </w:r>
      <w:r w:rsidR="00F72F05" w:rsidRPr="001B1F11">
        <w:rPr>
          <w:rStyle w:val="ui-provider"/>
          <w:rFonts w:ascii="Arial" w:hAnsi="Arial" w:cs="Arial"/>
          <w:sz w:val="28"/>
          <w:szCs w:val="28"/>
        </w:rPr>
        <w:t xml:space="preserve"> VLC media player</w:t>
      </w:r>
      <w:r w:rsidR="00D372BB">
        <w:rPr>
          <w:rStyle w:val="ui-provider"/>
          <w:rFonts w:ascii="Arial" w:hAnsi="Arial" w:cs="Arial"/>
          <w:sz w:val="28"/>
          <w:szCs w:val="28"/>
        </w:rPr>
        <w:t>.</w:t>
      </w:r>
    </w:p>
    <w:p w14:paraId="2504F3E0" w14:textId="77777777" w:rsidR="00897115" w:rsidRDefault="00897115" w:rsidP="001B1F11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sz w:val="28"/>
          <w:szCs w:val="28"/>
        </w:rPr>
      </w:pPr>
    </w:p>
    <w:p w14:paraId="60271E4E" w14:textId="0797D6A6" w:rsidR="00897115" w:rsidRPr="00C063AC" w:rsidRDefault="00897115" w:rsidP="001B1F11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</w:pPr>
      <w:r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lastRenderedPageBreak/>
        <w:t>H</w:t>
      </w:r>
      <w:r w:rsidR="00673DA2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 xml:space="preserve">ere we </w:t>
      </w:r>
      <w:r w:rsidR="00722867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>are facing</w:t>
      </w:r>
      <w:r w:rsidR="00673DA2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 xml:space="preserve"> the issue with OpenCV lib and Unable to </w:t>
      </w:r>
      <w:r w:rsidR="00C62258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 xml:space="preserve">play the </w:t>
      </w:r>
      <w:r w:rsidR="00722867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>video,</w:t>
      </w:r>
      <w:r w:rsidR="00C62258" w:rsidRPr="00C063AC">
        <w:rPr>
          <w:rStyle w:val="ui-provider"/>
          <w:rFonts w:ascii="Arial" w:hAnsi="Arial" w:cs="Arial"/>
          <w:color w:val="4389D7" w:themeColor="text2" w:themeTint="99"/>
          <w:sz w:val="28"/>
          <w:szCs w:val="28"/>
        </w:rPr>
        <w:t xml:space="preserve"> these errors are facing while run the code using opencv lib and libcamera or Picamera. </w:t>
      </w:r>
    </w:p>
    <w:p w14:paraId="3989A67E" w14:textId="77777777" w:rsidR="00C62258" w:rsidRDefault="00C62258" w:rsidP="001B1F11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sz w:val="28"/>
          <w:szCs w:val="28"/>
        </w:rPr>
      </w:pPr>
    </w:p>
    <w:p w14:paraId="60399880" w14:textId="089B9028" w:rsidR="00D372BB" w:rsidRDefault="00722867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D372BB">
        <w:rPr>
          <w:rStyle w:val="ui-provider"/>
          <w:rFonts w:ascii="Arial" w:hAnsi="Arial" w:cs="Arial"/>
          <w:sz w:val="28"/>
          <w:szCs w:val="28"/>
        </w:rPr>
        <w:t>handle Message</w:t>
      </w:r>
      <w:r w:rsidR="00D372BB" w:rsidRPr="00D372BB">
        <w:rPr>
          <w:rStyle w:val="ui-provider"/>
          <w:rFonts w:ascii="Arial" w:hAnsi="Arial" w:cs="Arial"/>
          <w:sz w:val="28"/>
          <w:szCs w:val="28"/>
        </w:rPr>
        <w:t xml:space="preserve"> OpenCV | GStreamer warning: Embedded video playback halted; module v4l2src0 reported: Failed to allocate required memory.</w:t>
      </w:r>
      <w:r w:rsidR="00D372BB" w:rsidRPr="00D372BB">
        <w:rPr>
          <w:rFonts w:ascii="Arial" w:hAnsi="Arial" w:cs="Arial"/>
          <w:sz w:val="28"/>
          <w:szCs w:val="28"/>
        </w:rPr>
        <w:br/>
      </w:r>
      <w:r w:rsidR="00D372BB" w:rsidRPr="00D372BB">
        <w:rPr>
          <w:rStyle w:val="ui-provider"/>
          <w:rFonts w:ascii="Arial" w:hAnsi="Arial" w:cs="Arial"/>
          <w:sz w:val="28"/>
          <w:szCs w:val="28"/>
        </w:rPr>
        <w:t>[ WARN:0] global ../modules/videoio/src/cap_gstreamer.cpp (914) open OpenCV | GStreamer warning: unable to start pipeline</w:t>
      </w:r>
      <w:r w:rsidR="006A7C0A">
        <w:rPr>
          <w:rStyle w:val="ui-provider"/>
          <w:rFonts w:ascii="Arial" w:hAnsi="Arial" w:cs="Arial"/>
          <w:sz w:val="28"/>
          <w:szCs w:val="28"/>
        </w:rPr>
        <w:t xml:space="preserve">. </w:t>
      </w:r>
    </w:p>
    <w:p w14:paraId="46A8E0F3" w14:textId="77777777" w:rsidR="00213F27" w:rsidRDefault="00213F27" w:rsidP="00213F27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sz w:val="28"/>
          <w:szCs w:val="28"/>
        </w:rPr>
      </w:pPr>
    </w:p>
    <w:p w14:paraId="62EADD10" w14:textId="4956AEF6" w:rsidR="00C063AC" w:rsidRPr="00213F27" w:rsidRDefault="00C063AC" w:rsidP="00C063A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color w:val="A5C249" w:themeColor="accent6"/>
          <w:sz w:val="28"/>
          <w:szCs w:val="28"/>
        </w:rPr>
      </w:pPr>
      <w:r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To reslove these issues </w:t>
      </w:r>
      <w:r w:rsidR="0072286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we use </w:t>
      </w:r>
      <w:proofErr w:type="gramStart"/>
      <w:r w:rsidR="00722867">
        <w:rPr>
          <w:rStyle w:val="ui-provider"/>
          <w:rFonts w:ascii="Arial" w:hAnsi="Arial" w:cs="Arial"/>
          <w:color w:val="A5C249" w:themeColor="accent6"/>
          <w:sz w:val="28"/>
          <w:szCs w:val="28"/>
        </w:rPr>
        <w:t>few</w:t>
      </w:r>
      <w:proofErr w:type="gramEnd"/>
      <w:r w:rsidR="0072286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 </w:t>
      </w:r>
      <w:r w:rsidR="00DA057D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libraries </w:t>
      </w:r>
      <w:r w:rsidR="00DA057D"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>and</w:t>
      </w:r>
      <w:r w:rsidR="00AC4E55"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 </w:t>
      </w:r>
      <w:r w:rsidR="00213F27"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some plugins </w:t>
      </w:r>
      <w:r w:rsidR="0072286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are </w:t>
      </w:r>
      <w:proofErr w:type="gramStart"/>
      <w:r w:rsidR="00213F27"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>install</w:t>
      </w:r>
      <w:r w:rsidR="00722867">
        <w:rPr>
          <w:rStyle w:val="ui-provider"/>
          <w:rFonts w:ascii="Arial" w:hAnsi="Arial" w:cs="Arial"/>
          <w:color w:val="A5C249" w:themeColor="accent6"/>
          <w:sz w:val="28"/>
          <w:szCs w:val="28"/>
        </w:rPr>
        <w:t xml:space="preserve">ed </w:t>
      </w:r>
      <w:r w:rsidR="00213F27" w:rsidRPr="00213F27">
        <w:rPr>
          <w:rStyle w:val="ui-provider"/>
          <w:rFonts w:ascii="Arial" w:hAnsi="Arial" w:cs="Arial"/>
          <w:color w:val="A5C249" w:themeColor="accent6"/>
          <w:sz w:val="28"/>
          <w:szCs w:val="28"/>
        </w:rPr>
        <w:t>:</w:t>
      </w:r>
      <w:proofErr w:type="gramEnd"/>
    </w:p>
    <w:p w14:paraId="4AD53E32" w14:textId="77777777" w:rsidR="00213F27" w:rsidRDefault="00213F27" w:rsidP="00C063AC">
      <w:pPr>
        <w:pStyle w:val="ListParagraph"/>
        <w:tabs>
          <w:tab w:val="left" w:pos="3075"/>
        </w:tabs>
        <w:ind w:left="1440"/>
        <w:rPr>
          <w:rStyle w:val="ui-provider"/>
          <w:rFonts w:ascii="Arial" w:hAnsi="Arial" w:cs="Arial"/>
          <w:sz w:val="28"/>
          <w:szCs w:val="28"/>
        </w:rPr>
      </w:pPr>
    </w:p>
    <w:p w14:paraId="4DCB9974" w14:textId="77777777" w:rsidR="007C501C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 xml:space="preserve">sudo apt install libgstreamer1.0-0 </w:t>
      </w:r>
    </w:p>
    <w:p w14:paraId="1A5A62AB" w14:textId="17B4CD9A" w:rsidR="00FC077F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>gstreamer1.0-plugins-</w:t>
      </w:r>
      <w:r w:rsidR="007C501C">
        <w:rPr>
          <w:rStyle w:val="ui-provider"/>
          <w:rFonts w:ascii="Arial" w:hAnsi="Arial" w:cs="Arial"/>
          <w:sz w:val="28"/>
          <w:szCs w:val="28"/>
        </w:rPr>
        <w:t xml:space="preserve"> base</w:t>
      </w:r>
    </w:p>
    <w:p w14:paraId="4A74CE9F" w14:textId="77777777" w:rsidR="001272EB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 xml:space="preserve">gstreamer1.0-plugins-good </w:t>
      </w:r>
    </w:p>
    <w:p w14:paraId="40B17075" w14:textId="58960F60" w:rsidR="00FC077F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>gstreamer1.0-plugins-</w:t>
      </w:r>
      <w:r w:rsidR="001272EB">
        <w:rPr>
          <w:rStyle w:val="ui-provider"/>
          <w:rFonts w:ascii="Arial" w:hAnsi="Arial" w:cs="Arial"/>
          <w:sz w:val="28"/>
          <w:szCs w:val="28"/>
        </w:rPr>
        <w:t>bad</w:t>
      </w:r>
    </w:p>
    <w:p w14:paraId="4D349314" w14:textId="77777777" w:rsidR="001272EB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>gstreamer1.0-plugins-ugly</w:t>
      </w:r>
    </w:p>
    <w:p w14:paraId="65962A8C" w14:textId="65C838B6" w:rsidR="006A7C0A" w:rsidRDefault="006A7C0A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6A7C0A">
        <w:rPr>
          <w:rStyle w:val="ui-provider"/>
          <w:rFonts w:ascii="Arial" w:hAnsi="Arial" w:cs="Arial"/>
          <w:sz w:val="28"/>
          <w:szCs w:val="28"/>
        </w:rPr>
        <w:t xml:space="preserve"> gstreamer1.0-libav</w:t>
      </w:r>
    </w:p>
    <w:p w14:paraId="7D67C240" w14:textId="794399DA" w:rsidR="006C624D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>sudo apt-get install build-</w:t>
      </w:r>
      <w:r w:rsidR="00722867" w:rsidRPr="00FC077F">
        <w:rPr>
          <w:rStyle w:val="ui-provider"/>
          <w:rFonts w:ascii="Arial" w:hAnsi="Arial" w:cs="Arial"/>
          <w:sz w:val="32"/>
          <w:szCs w:val="32"/>
        </w:rPr>
        <w:t>essential.</w:t>
      </w:r>
      <w:r w:rsidRPr="00FC077F">
        <w:rPr>
          <w:rStyle w:val="ui-provider"/>
          <w:rFonts w:ascii="Arial" w:hAnsi="Arial" w:cs="Arial"/>
          <w:sz w:val="32"/>
          <w:szCs w:val="32"/>
        </w:rPr>
        <w:t xml:space="preserve"> </w:t>
      </w:r>
    </w:p>
    <w:p w14:paraId="51129E43" w14:textId="61E08554" w:rsidR="00FC077F" w:rsidRPr="00FC077F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 xml:space="preserve">cmake pkg-config libjpeg-dev </w:t>
      </w:r>
    </w:p>
    <w:p w14:paraId="2326F9DD" w14:textId="77777777" w:rsidR="00FC077F" w:rsidRPr="00FC077F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 xml:space="preserve">libtiff5-dev libjasper-dev libpng-dev libavcodec-dev libavformat-dev </w:t>
      </w:r>
    </w:p>
    <w:p w14:paraId="71EC8E59" w14:textId="77777777" w:rsidR="00FC077F" w:rsidRPr="00FC077F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 xml:space="preserve">libswscale-dev libv4l-dev libxvidcore-dev libx264-dev libgtk-3-dev </w:t>
      </w:r>
    </w:p>
    <w:p w14:paraId="65DA1795" w14:textId="77777777" w:rsidR="00FC077F" w:rsidRPr="00FC077F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>libatlas-base-dev gfortran python3-dev python3-numpy libtbb2 libtbb-</w:t>
      </w:r>
    </w:p>
    <w:p w14:paraId="21E95309" w14:textId="1B1DEB57" w:rsidR="00FC077F" w:rsidRDefault="00FC077F" w:rsidP="00D372BB">
      <w:pPr>
        <w:pStyle w:val="ListParagraph"/>
        <w:numPr>
          <w:ilvl w:val="0"/>
          <w:numId w:val="13"/>
        </w:num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 w:rsidRPr="00FC077F">
        <w:rPr>
          <w:rStyle w:val="ui-provider"/>
          <w:rFonts w:ascii="Arial" w:hAnsi="Arial" w:cs="Arial"/>
          <w:sz w:val="32"/>
          <w:szCs w:val="32"/>
        </w:rPr>
        <w:t>dev libdc1394-22-dev</w:t>
      </w:r>
    </w:p>
    <w:p w14:paraId="27EA346E" w14:textId="389A61D6" w:rsidR="00CD7FDD" w:rsidRPr="00CD7FDD" w:rsidRDefault="006C624D" w:rsidP="006C624D">
      <w:pPr>
        <w:tabs>
          <w:tab w:val="left" w:pos="3075"/>
        </w:tabs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</w:pPr>
      <w:r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 xml:space="preserve">After relsove the issue </w:t>
      </w:r>
      <w:r w:rsidR="006671DE"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 xml:space="preserve">facing another </w:t>
      </w:r>
      <w:r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>trouble with</w:t>
      </w:r>
      <w:r w:rsidR="00A40BA0"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 xml:space="preserve"> matplot</w:t>
      </w:r>
      <w:r w:rsidR="00CD7FDD"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 xml:space="preserve"> </w:t>
      </w:r>
      <w:r w:rsidR="00722867" w:rsidRPr="00CD7FDD">
        <w:rPr>
          <w:rStyle w:val="ui-provider"/>
          <w:rFonts w:ascii="Arial" w:hAnsi="Arial" w:cs="Arial"/>
          <w:color w:val="4389D7" w:themeColor="accent1" w:themeTint="99"/>
          <w:sz w:val="32"/>
          <w:szCs w:val="32"/>
        </w:rPr>
        <w:t>library:</w:t>
      </w:r>
    </w:p>
    <w:p w14:paraId="633AE6CA" w14:textId="05BB9AF5" w:rsidR="003E2EA6" w:rsidRDefault="006C624D" w:rsidP="003E2EA6">
      <w:pPr>
        <w:tabs>
          <w:tab w:val="left" w:pos="3075"/>
        </w:tabs>
        <w:rPr>
          <w:rStyle w:val="ui-provider"/>
          <w:rFonts w:ascii="Arial" w:hAnsi="Arial" w:cs="Arial"/>
          <w:sz w:val="32"/>
          <w:szCs w:val="32"/>
        </w:rPr>
      </w:pPr>
      <w:r>
        <w:rPr>
          <w:rStyle w:val="ui-provider"/>
          <w:rFonts w:ascii="Arial" w:hAnsi="Arial" w:cs="Arial"/>
          <w:sz w:val="32"/>
          <w:szCs w:val="32"/>
        </w:rPr>
        <w:t xml:space="preserve"> </w:t>
      </w:r>
      <w:r w:rsidR="000C2BAC">
        <w:rPr>
          <w:rStyle w:val="ui-provider"/>
          <w:rFonts w:ascii="Arial" w:hAnsi="Arial" w:cs="Arial"/>
          <w:sz w:val="32"/>
          <w:szCs w:val="32"/>
        </w:rPr>
        <w:t xml:space="preserve">Matplot is the python </w:t>
      </w:r>
      <w:r w:rsidR="00214E39">
        <w:rPr>
          <w:rStyle w:val="ui-provider"/>
          <w:rFonts w:ascii="Arial" w:hAnsi="Arial" w:cs="Arial"/>
          <w:sz w:val="32"/>
          <w:szCs w:val="32"/>
        </w:rPr>
        <w:t>library,</w:t>
      </w:r>
      <w:r w:rsidR="003E2EA6">
        <w:rPr>
          <w:rStyle w:val="ui-provider"/>
          <w:rFonts w:ascii="Arial" w:hAnsi="Arial" w:cs="Arial"/>
          <w:sz w:val="32"/>
          <w:szCs w:val="32"/>
        </w:rPr>
        <w:t xml:space="preserve"> which used for data </w:t>
      </w:r>
      <w:r w:rsidR="00214E39">
        <w:rPr>
          <w:rStyle w:val="ui-provider"/>
          <w:rFonts w:ascii="Arial" w:hAnsi="Arial" w:cs="Arial"/>
          <w:sz w:val="32"/>
          <w:szCs w:val="32"/>
        </w:rPr>
        <w:t>visualization,</w:t>
      </w:r>
      <w:r w:rsidR="003E2EA6">
        <w:rPr>
          <w:rStyle w:val="ui-provider"/>
          <w:rFonts w:ascii="Arial" w:hAnsi="Arial" w:cs="Arial"/>
          <w:sz w:val="32"/>
          <w:szCs w:val="32"/>
        </w:rPr>
        <w:t xml:space="preserve"> it is comprehensive library that can </w:t>
      </w:r>
      <w:r w:rsidR="00214E39">
        <w:rPr>
          <w:rStyle w:val="ui-provider"/>
          <w:rFonts w:ascii="Arial" w:hAnsi="Arial" w:cs="Arial"/>
          <w:sz w:val="32"/>
          <w:szCs w:val="32"/>
        </w:rPr>
        <w:t>create</w:t>
      </w:r>
      <w:r w:rsidR="003E2EA6">
        <w:rPr>
          <w:rStyle w:val="ui-provider"/>
          <w:rFonts w:ascii="Arial" w:hAnsi="Arial" w:cs="Arial"/>
          <w:sz w:val="32"/>
          <w:szCs w:val="32"/>
        </w:rPr>
        <w:t xml:space="preserve"> </w:t>
      </w:r>
      <w:r w:rsidR="00214E39">
        <w:rPr>
          <w:rStyle w:val="ui-provider"/>
          <w:rFonts w:ascii="Arial" w:hAnsi="Arial" w:cs="Arial"/>
          <w:sz w:val="32"/>
          <w:szCs w:val="32"/>
        </w:rPr>
        <w:t>variety</w:t>
      </w:r>
      <w:r w:rsidR="003E2EA6">
        <w:rPr>
          <w:rStyle w:val="ui-provider"/>
          <w:rFonts w:ascii="Arial" w:hAnsi="Arial" w:cs="Arial"/>
          <w:sz w:val="32"/>
          <w:szCs w:val="32"/>
        </w:rPr>
        <w:t xml:space="preserve"> of </w:t>
      </w:r>
      <w:r w:rsidR="00214E39">
        <w:rPr>
          <w:rStyle w:val="ui-provider"/>
          <w:rFonts w:ascii="Arial" w:hAnsi="Arial" w:cs="Arial"/>
          <w:sz w:val="32"/>
          <w:szCs w:val="32"/>
        </w:rPr>
        <w:t>plots and</w:t>
      </w:r>
      <w:r w:rsidR="003E2EA6">
        <w:rPr>
          <w:rStyle w:val="ui-provider"/>
          <w:rFonts w:ascii="Arial" w:hAnsi="Arial" w:cs="Arial"/>
          <w:sz w:val="32"/>
          <w:szCs w:val="32"/>
        </w:rPr>
        <w:t xml:space="preserve"> charts:</w:t>
      </w:r>
    </w:p>
    <w:p w14:paraId="7AF402CC" w14:textId="56B7D9DD" w:rsidR="003E2EA6" w:rsidRPr="00ED64A0" w:rsidRDefault="005B2105" w:rsidP="003E2EA6">
      <w:pPr>
        <w:pStyle w:val="ListParagraph"/>
        <w:numPr>
          <w:ilvl w:val="0"/>
          <w:numId w:val="14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ED64A0">
        <w:rPr>
          <w:rStyle w:val="ui-provider"/>
          <w:rFonts w:ascii="Arial" w:hAnsi="Arial" w:cs="Arial"/>
          <w:sz w:val="28"/>
          <w:szCs w:val="28"/>
        </w:rPr>
        <w:lastRenderedPageBreak/>
        <w:t>import subprocess</w:t>
      </w:r>
      <w:r w:rsidRPr="00ED64A0">
        <w:rPr>
          <w:rFonts w:ascii="Arial" w:hAnsi="Arial" w:cs="Arial"/>
          <w:sz w:val="28"/>
          <w:szCs w:val="28"/>
        </w:rPr>
        <w:br/>
      </w:r>
      <w:r w:rsidR="00214E39" w:rsidRPr="00ED64A0">
        <w:rPr>
          <w:rStyle w:val="ui-provider"/>
          <w:rFonts w:ascii="Arial" w:hAnsi="Arial" w:cs="Arial"/>
          <w:sz w:val="28"/>
          <w:szCs w:val="28"/>
        </w:rPr>
        <w:t>subprocess. Call (</w:t>
      </w:r>
      <w:r w:rsidRPr="00ED64A0">
        <w:rPr>
          <w:rStyle w:val="ui-provider"/>
          <w:rFonts w:ascii="Arial" w:hAnsi="Arial" w:cs="Arial"/>
          <w:sz w:val="28"/>
          <w:szCs w:val="28"/>
        </w:rPr>
        <w:t>['pip', 'install', 'matplotlib'])</w:t>
      </w:r>
    </w:p>
    <w:p w14:paraId="08E290DE" w14:textId="7FCA8FDF" w:rsidR="003E2EA6" w:rsidRPr="00125810" w:rsidRDefault="00510870" w:rsidP="006C624D">
      <w:pPr>
        <w:tabs>
          <w:tab w:val="left" w:pos="3075"/>
        </w:tabs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</w:pPr>
      <w:r w:rsidRPr="00125810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>We</w:t>
      </w:r>
      <w:r w:rsidR="00F94568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 xml:space="preserve"> </w:t>
      </w:r>
      <w:r w:rsidR="00214E39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 xml:space="preserve">are </w:t>
      </w:r>
      <w:r w:rsidR="00214E39" w:rsidRPr="00125810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>trying</w:t>
      </w:r>
      <w:r w:rsidRPr="00125810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 xml:space="preserve"> play </w:t>
      </w:r>
      <w:r w:rsidR="00C6120C" w:rsidRPr="00125810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 xml:space="preserve">live video streaming using the </w:t>
      </w:r>
      <w:r w:rsidR="00214E39" w:rsidRPr="00125810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>servers</w:t>
      </w:r>
      <w:r w:rsidR="00214E39">
        <w:rPr>
          <w:rStyle w:val="ui-provider"/>
          <w:rFonts w:ascii="Arial" w:hAnsi="Arial" w:cs="Arial"/>
          <w:color w:val="54A738" w:themeColor="accent5" w:themeShade="BF"/>
          <w:sz w:val="28"/>
          <w:szCs w:val="28"/>
        </w:rPr>
        <w:t>:</w:t>
      </w:r>
    </w:p>
    <w:p w14:paraId="3D6DE7AC" w14:textId="6AF8E31A" w:rsidR="00C6120C" w:rsidRPr="00A23845" w:rsidRDefault="00C6120C" w:rsidP="006C624D">
      <w:pPr>
        <w:tabs>
          <w:tab w:val="left" w:pos="3075"/>
        </w:tabs>
        <w:rPr>
          <w:rStyle w:val="ui-provider"/>
          <w:rFonts w:ascii="Arial" w:hAnsi="Arial" w:cs="Arial"/>
          <w:b/>
          <w:bCs/>
          <w:sz w:val="28"/>
          <w:szCs w:val="28"/>
        </w:rPr>
      </w:pPr>
      <w:r w:rsidRPr="00A23845">
        <w:rPr>
          <w:rStyle w:val="ui-provider"/>
          <w:rFonts w:ascii="Arial" w:hAnsi="Arial" w:cs="Arial"/>
          <w:b/>
          <w:bCs/>
          <w:sz w:val="28"/>
          <w:szCs w:val="28"/>
        </w:rPr>
        <w:t xml:space="preserve">Plex server and nginx server </w:t>
      </w:r>
      <w:r w:rsidR="00125810" w:rsidRPr="00A23845">
        <w:rPr>
          <w:rStyle w:val="ui-provider"/>
          <w:rFonts w:ascii="Arial" w:hAnsi="Arial" w:cs="Arial"/>
          <w:b/>
          <w:bCs/>
          <w:sz w:val="28"/>
          <w:szCs w:val="28"/>
        </w:rPr>
        <w:t>for live stre</w:t>
      </w:r>
      <w:r w:rsidR="00B70419">
        <w:rPr>
          <w:rStyle w:val="ui-provider"/>
          <w:rFonts w:ascii="Arial" w:hAnsi="Arial" w:cs="Arial"/>
          <w:b/>
          <w:bCs/>
          <w:sz w:val="28"/>
          <w:szCs w:val="28"/>
        </w:rPr>
        <w:t>a</w:t>
      </w:r>
      <w:r w:rsidR="00125810" w:rsidRPr="00A23845">
        <w:rPr>
          <w:rStyle w:val="ui-provider"/>
          <w:rFonts w:ascii="Arial" w:hAnsi="Arial" w:cs="Arial"/>
          <w:b/>
          <w:bCs/>
          <w:sz w:val="28"/>
          <w:szCs w:val="28"/>
        </w:rPr>
        <w:t>m</w:t>
      </w:r>
    </w:p>
    <w:p w14:paraId="4E66E239" w14:textId="23927A03" w:rsidR="00302045" w:rsidRPr="00ED64A0" w:rsidRDefault="00A23845" w:rsidP="009A28C4">
      <w:pPr>
        <w:pStyle w:val="ListParagraph"/>
        <w:numPr>
          <w:ilvl w:val="0"/>
          <w:numId w:val="14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ED64A0">
        <w:rPr>
          <w:rStyle w:val="ui-provider"/>
          <w:rFonts w:ascii="Arial" w:hAnsi="Arial" w:cs="Arial"/>
          <w:sz w:val="28"/>
          <w:szCs w:val="28"/>
        </w:rPr>
        <w:t>mmal_xsplitter vout display error: Failed to open Xsplitter:mmal_vout module</w:t>
      </w:r>
      <w:r w:rsidR="009A28C4" w:rsidRPr="00ED64A0">
        <w:rPr>
          <w:rStyle w:val="ui-provider"/>
          <w:rFonts w:ascii="Arial" w:hAnsi="Arial" w:cs="Arial"/>
          <w:sz w:val="28"/>
          <w:szCs w:val="28"/>
        </w:rPr>
        <w:t>,</w:t>
      </w:r>
    </w:p>
    <w:p w14:paraId="7CC06BE7" w14:textId="28632981" w:rsidR="009A28C4" w:rsidRPr="00ED64A0" w:rsidRDefault="009A28C4" w:rsidP="009A28C4">
      <w:pPr>
        <w:pStyle w:val="ListParagraph"/>
        <w:numPr>
          <w:ilvl w:val="0"/>
          <w:numId w:val="14"/>
        </w:numPr>
        <w:tabs>
          <w:tab w:val="left" w:pos="3075"/>
        </w:tabs>
        <w:rPr>
          <w:rStyle w:val="ui-provider"/>
          <w:rFonts w:ascii="Arial" w:hAnsi="Arial" w:cs="Arial"/>
          <w:color w:val="auto"/>
          <w:sz w:val="28"/>
          <w:szCs w:val="28"/>
        </w:rPr>
      </w:pPr>
      <w:r w:rsidRPr="00ED64A0">
        <w:rPr>
          <w:rStyle w:val="ui-provider"/>
          <w:rFonts w:ascii="Arial" w:hAnsi="Arial" w:cs="Arial"/>
          <w:sz w:val="28"/>
          <w:szCs w:val="28"/>
        </w:rPr>
        <w:t>File "&lt;stdin&gt;", line 1, in &lt;module&gt;</w:t>
      </w:r>
      <w:r w:rsidRPr="00ED64A0">
        <w:rPr>
          <w:rFonts w:ascii="Arial" w:hAnsi="Arial" w:cs="Arial"/>
          <w:sz w:val="28"/>
          <w:szCs w:val="28"/>
        </w:rPr>
        <w:br/>
      </w:r>
      <w:r w:rsidRPr="00ED64A0">
        <w:rPr>
          <w:rStyle w:val="ui-provider"/>
          <w:rFonts w:ascii="Arial" w:hAnsi="Arial" w:cs="Arial"/>
          <w:sz w:val="28"/>
          <w:szCs w:val="28"/>
        </w:rPr>
        <w:t>AttributeError: 'NoneType' object has no attribute 'shape'</w:t>
      </w:r>
      <w:r w:rsidR="00ED64A0" w:rsidRPr="00ED64A0">
        <w:rPr>
          <w:rStyle w:val="ui-provider"/>
          <w:rFonts w:ascii="Arial" w:hAnsi="Arial" w:cs="Arial"/>
          <w:sz w:val="28"/>
          <w:szCs w:val="28"/>
        </w:rPr>
        <w:t>.</w:t>
      </w:r>
    </w:p>
    <w:p w14:paraId="2C811B97" w14:textId="77777777" w:rsidR="00ED64A0" w:rsidRPr="00ED64A0" w:rsidRDefault="00ED64A0" w:rsidP="009A28C4">
      <w:pPr>
        <w:pStyle w:val="ListParagraph"/>
        <w:numPr>
          <w:ilvl w:val="0"/>
          <w:numId w:val="14"/>
        </w:numPr>
        <w:tabs>
          <w:tab w:val="left" w:pos="3075"/>
        </w:tabs>
        <w:rPr>
          <w:rStyle w:val="ui-provider"/>
          <w:rFonts w:ascii="Arial" w:hAnsi="Arial" w:cs="Arial"/>
          <w:color w:val="auto"/>
          <w:sz w:val="28"/>
          <w:szCs w:val="28"/>
        </w:rPr>
      </w:pPr>
      <w:r w:rsidRPr="00ED64A0">
        <w:rPr>
          <w:rStyle w:val="ui-provider"/>
          <w:rFonts w:ascii="Arial" w:hAnsi="Arial" w:cs="Arial"/>
          <w:sz w:val="28"/>
          <w:szCs w:val="28"/>
        </w:rPr>
        <w:t>obsensor_stream_channel_v4l2.cpp:138 queryUvcDeviceInfoList ioctl error return: 25</w:t>
      </w:r>
      <w:r w:rsidRPr="00ED64A0">
        <w:rPr>
          <w:rFonts w:ascii="Arial" w:hAnsi="Arial" w:cs="Arial"/>
          <w:sz w:val="28"/>
          <w:szCs w:val="28"/>
        </w:rPr>
        <w:br/>
      </w:r>
      <w:r w:rsidRPr="00ED64A0">
        <w:rPr>
          <w:rStyle w:val="ui-provider"/>
          <w:rFonts w:ascii="Arial" w:hAnsi="Arial" w:cs="Arial"/>
          <w:sz w:val="28"/>
          <w:szCs w:val="28"/>
        </w:rPr>
        <w:t xml:space="preserve">[ERROR:0@0.123] global </w:t>
      </w:r>
    </w:p>
    <w:p w14:paraId="3CE1282D" w14:textId="32645ADD" w:rsidR="00ED64A0" w:rsidRPr="00F94568" w:rsidRDefault="00ED64A0" w:rsidP="009A28C4">
      <w:pPr>
        <w:pStyle w:val="ListParagraph"/>
        <w:numPr>
          <w:ilvl w:val="0"/>
          <w:numId w:val="14"/>
        </w:numPr>
        <w:tabs>
          <w:tab w:val="left" w:pos="3075"/>
        </w:tabs>
        <w:rPr>
          <w:rStyle w:val="ui-provider"/>
          <w:rFonts w:ascii="Arial" w:hAnsi="Arial" w:cs="Arial"/>
          <w:color w:val="auto"/>
          <w:sz w:val="28"/>
          <w:szCs w:val="28"/>
        </w:rPr>
      </w:pPr>
      <w:r w:rsidRPr="00ED64A0">
        <w:rPr>
          <w:rStyle w:val="ui-provider"/>
          <w:rFonts w:ascii="Arial" w:hAnsi="Arial" w:cs="Arial"/>
          <w:sz w:val="28"/>
          <w:szCs w:val="28"/>
        </w:rPr>
        <w:t>obsensor_uvc_stream_channel.cpp:156 getStreamChannelGroup Camera index out of range</w:t>
      </w:r>
      <w:r w:rsidRPr="00ED64A0">
        <w:rPr>
          <w:rFonts w:ascii="Arial" w:hAnsi="Arial" w:cs="Arial"/>
          <w:sz w:val="28"/>
          <w:szCs w:val="28"/>
        </w:rPr>
        <w:br/>
      </w:r>
      <w:r w:rsidRPr="00ED64A0">
        <w:rPr>
          <w:rStyle w:val="ui-provider"/>
          <w:rFonts w:ascii="Arial" w:hAnsi="Arial" w:cs="Arial"/>
          <w:sz w:val="28"/>
          <w:szCs w:val="28"/>
        </w:rPr>
        <w:t>Failed to open the camera</w:t>
      </w:r>
      <w:r w:rsidR="00F94568">
        <w:rPr>
          <w:rStyle w:val="ui-provider"/>
          <w:rFonts w:ascii="Arial" w:hAnsi="Arial" w:cs="Arial"/>
          <w:sz w:val="28"/>
          <w:szCs w:val="28"/>
        </w:rPr>
        <w:t>.</w:t>
      </w:r>
    </w:p>
    <w:p w14:paraId="55BADDC0" w14:textId="07173869" w:rsidR="00260A01" w:rsidRPr="00214E39" w:rsidRDefault="00F94568" w:rsidP="00214E39">
      <w:pPr>
        <w:pStyle w:val="ListParagraph"/>
        <w:numPr>
          <w:ilvl w:val="0"/>
          <w:numId w:val="14"/>
        </w:numPr>
        <w:tabs>
          <w:tab w:val="left" w:pos="3075"/>
        </w:tabs>
        <w:rPr>
          <w:rFonts w:ascii="Arial" w:hAnsi="Arial" w:cs="Arial"/>
          <w:color w:val="auto"/>
          <w:sz w:val="28"/>
          <w:szCs w:val="28"/>
        </w:rPr>
      </w:pPr>
      <w:r w:rsidRPr="00F94568">
        <w:rPr>
          <w:rStyle w:val="ui-provider"/>
          <w:rFonts w:ascii="Arial" w:hAnsi="Arial" w:cs="Arial"/>
          <w:sz w:val="28"/>
          <w:szCs w:val="28"/>
        </w:rPr>
        <w:t>  File "/home/pi/.local/lib/python3.9/site-packages/picamera/__init__.py", line 72, in &lt;module&gt;</w:t>
      </w:r>
      <w:r w:rsidRPr="00F94568">
        <w:rPr>
          <w:rFonts w:ascii="Arial" w:hAnsi="Arial" w:cs="Arial"/>
          <w:sz w:val="28"/>
          <w:szCs w:val="28"/>
        </w:rPr>
        <w:br/>
      </w:r>
      <w:r w:rsidRPr="00F94568">
        <w:rPr>
          <w:rStyle w:val="ui-provider"/>
          <w:rFonts w:ascii="Arial" w:hAnsi="Arial" w:cs="Arial"/>
          <w:sz w:val="28"/>
          <w:szCs w:val="28"/>
        </w:rPr>
        <w:t>    from picamera.exc import (</w:t>
      </w:r>
      <w:r w:rsidR="000A2114">
        <w:rPr>
          <w:rFonts w:ascii="Arial" w:hAnsi="Arial" w:cs="Arial"/>
          <w:sz w:val="28"/>
          <w:szCs w:val="28"/>
        </w:rPr>
        <w:t>)</w:t>
      </w:r>
    </w:p>
    <w:p w14:paraId="5436CA7B" w14:textId="5B8CCA81" w:rsidR="000A2114" w:rsidRPr="00260A01" w:rsidRDefault="00381F87" w:rsidP="000A2114">
      <w:pPr>
        <w:tabs>
          <w:tab w:val="left" w:pos="3075"/>
        </w:tabs>
        <w:ind w:left="0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 xml:space="preserve">            </w:t>
      </w:r>
      <w:r w:rsidR="000A2114" w:rsidRPr="00260A01">
        <w:rPr>
          <w:rFonts w:ascii="Arial" w:hAnsi="Arial" w:cs="Arial"/>
          <w:b/>
          <w:bCs/>
          <w:color w:val="auto"/>
          <w:sz w:val="28"/>
          <w:szCs w:val="28"/>
        </w:rPr>
        <w:t xml:space="preserve">Use these commands </w:t>
      </w:r>
      <w:r w:rsidR="00260A01" w:rsidRPr="00260A01">
        <w:rPr>
          <w:rFonts w:ascii="Arial" w:hAnsi="Arial" w:cs="Arial"/>
          <w:b/>
          <w:bCs/>
          <w:color w:val="auto"/>
          <w:sz w:val="28"/>
          <w:szCs w:val="28"/>
        </w:rPr>
        <w:t>for access the camera:</w:t>
      </w:r>
    </w:p>
    <w:p w14:paraId="51157F7F" w14:textId="147ABCED" w:rsidR="00260A01" w:rsidRPr="00381F87" w:rsidRDefault="00260A01" w:rsidP="00381F87">
      <w:pPr>
        <w:pStyle w:val="ListParagraph"/>
        <w:numPr>
          <w:ilvl w:val="0"/>
          <w:numId w:val="15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1F87">
        <w:rPr>
          <w:rStyle w:val="ui-provider"/>
          <w:rFonts w:ascii="Arial" w:hAnsi="Arial" w:cs="Arial"/>
          <w:sz w:val="28"/>
          <w:szCs w:val="28"/>
        </w:rPr>
        <w:t>*config.py settings * WEBCAM = True WEBCAM_SRC = 0</w:t>
      </w:r>
    </w:p>
    <w:p w14:paraId="16F84C15" w14:textId="70C3F0E9" w:rsidR="00381F87" w:rsidRDefault="00381F87" w:rsidP="00381F87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en-IN" w:eastAsia="en-IN"/>
        </w:rPr>
      </w:pPr>
      <w:r w:rsidRPr="00381F87">
        <w:rPr>
          <w:rFonts w:ascii="Arial" w:eastAsia="Times New Roman" w:hAnsi="Arial" w:cs="Arial"/>
          <w:color w:val="auto"/>
          <w:kern w:val="0"/>
          <w:sz w:val="28"/>
          <w:szCs w:val="28"/>
          <w:lang w:val="en-IN" w:eastAsia="en-IN"/>
        </w:rPr>
        <w:t>ldconfig -p | grep libmmal</w:t>
      </w:r>
    </w:p>
    <w:p w14:paraId="1489C208" w14:textId="77777777" w:rsidR="00360D1B" w:rsidRDefault="00360D1B" w:rsidP="00381F87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en-IN" w:eastAsia="en-IN"/>
        </w:rPr>
      </w:pPr>
    </w:p>
    <w:p w14:paraId="5423838A" w14:textId="211C0335" w:rsidR="008B1649" w:rsidRDefault="008B1649" w:rsidP="00D0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right="0"/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</w:pPr>
      <w:r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Here we choose the way </w:t>
      </w:r>
      <w:r w:rsidR="002D78BB"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to run the code and </w:t>
      </w:r>
      <w:r w:rsidR="00DD55AA"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access the camera </w:t>
      </w:r>
      <w:r w:rsidR="008716B8"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for </w:t>
      </w:r>
      <w:r w:rsidR="00D06037"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continuous video </w:t>
      </w:r>
      <w:r w:rsidR="00360D1B" w:rsidRPr="00D06037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>streaming</w:t>
      </w:r>
      <w:r w:rsidR="00360D1B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 using Machine Learning</w:t>
      </w:r>
      <w:r w:rsidR="00302BF9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 predefined </w:t>
      </w:r>
      <w:r w:rsidR="00583BDC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>Algorithms.</w:t>
      </w:r>
      <w:r w:rsidR="00302BF9"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  <w:t xml:space="preserve"> </w:t>
      </w:r>
    </w:p>
    <w:p w14:paraId="3B953BF9" w14:textId="77777777" w:rsidR="00583BDC" w:rsidRPr="00D06037" w:rsidRDefault="00583BDC" w:rsidP="00D0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right="0"/>
        <w:rPr>
          <w:rFonts w:ascii="Arial" w:eastAsia="Times New Roman" w:hAnsi="Arial" w:cs="Arial"/>
          <w:b/>
          <w:bCs/>
          <w:color w:val="4389D7" w:themeColor="accent1" w:themeTint="99"/>
          <w:kern w:val="0"/>
          <w:sz w:val="28"/>
          <w:szCs w:val="28"/>
          <w:lang w:val="en-IN" w:eastAsia="en-IN"/>
        </w:rPr>
      </w:pPr>
    </w:p>
    <w:p w14:paraId="38A094F4" w14:textId="29A8545A" w:rsidR="00487B78" w:rsidRPr="00487B78" w:rsidRDefault="00000000" w:rsidP="008B1649">
      <w:pPr>
        <w:pStyle w:val="ListParagraph"/>
        <w:numPr>
          <w:ilvl w:val="0"/>
          <w:numId w:val="17"/>
        </w:numPr>
        <w:tabs>
          <w:tab w:val="left" w:pos="3075"/>
        </w:tabs>
        <w:rPr>
          <w:rFonts w:ascii="Arial" w:hAnsi="Arial" w:cs="Arial"/>
          <w:b/>
          <w:bCs/>
          <w:color w:val="auto"/>
          <w:sz w:val="32"/>
          <w:szCs w:val="32"/>
        </w:rPr>
      </w:pPr>
      <w:hyperlink r:id="rId21" w:history="1">
        <w:r w:rsidR="00487B78" w:rsidRPr="008D1A5A">
          <w:rPr>
            <w:rStyle w:val="Hyperlink"/>
            <w:rFonts w:ascii="Arial" w:hAnsi="Arial" w:cs="Arial"/>
            <w:b/>
            <w:bCs/>
            <w:sz w:val="32"/>
            <w:szCs w:val="32"/>
          </w:rPr>
          <w:t>https://1drv.ms/u/s!AgjlUT7mQ7tGgQ5j2zze0yN1d2c</w:t>
        </w:r>
      </w:hyperlink>
    </w:p>
    <w:p w14:paraId="54D59630" w14:textId="79FEA22D" w:rsidR="00381F87" w:rsidRDefault="0034165D" w:rsidP="00487B78">
      <w:pPr>
        <w:pStyle w:val="ListParagraph"/>
        <w:tabs>
          <w:tab w:val="left" w:pos="3075"/>
        </w:tabs>
        <w:rPr>
          <w:rFonts w:ascii="Arial" w:hAnsi="Arial" w:cs="Arial"/>
          <w:b/>
          <w:bCs/>
          <w:color w:val="FFC000"/>
          <w:sz w:val="32"/>
          <w:szCs w:val="32"/>
        </w:rPr>
      </w:pPr>
      <w:r w:rsidRPr="008B1649">
        <w:rPr>
          <w:rFonts w:ascii="Arial" w:hAnsi="Arial" w:cs="Arial"/>
          <w:b/>
          <w:bCs/>
          <w:color w:val="FFC000"/>
          <w:sz w:val="32"/>
          <w:szCs w:val="32"/>
        </w:rPr>
        <w:t>o</w:t>
      </w:r>
    </w:p>
    <w:p w14:paraId="6AE84C05" w14:textId="20F06935" w:rsidR="00487B78" w:rsidRDefault="00000000" w:rsidP="00487B78">
      <w:pPr>
        <w:pStyle w:val="ListParagraph"/>
        <w:numPr>
          <w:ilvl w:val="0"/>
          <w:numId w:val="17"/>
        </w:numPr>
        <w:tabs>
          <w:tab w:val="left" w:pos="3075"/>
        </w:tabs>
        <w:rPr>
          <w:rFonts w:ascii="Arial" w:hAnsi="Arial" w:cs="Arial"/>
          <w:b/>
          <w:bCs/>
          <w:color w:val="FFC000"/>
          <w:sz w:val="32"/>
          <w:szCs w:val="32"/>
        </w:rPr>
      </w:pPr>
      <w:hyperlink r:id="rId22" w:history="1">
        <w:r w:rsidR="00487B78" w:rsidRPr="008D1A5A">
          <w:rPr>
            <w:rStyle w:val="Hyperlink"/>
            <w:rFonts w:ascii="Arial" w:hAnsi="Arial" w:cs="Arial"/>
            <w:b/>
            <w:bCs/>
            <w:sz w:val="32"/>
            <w:szCs w:val="32"/>
          </w:rPr>
          <w:t>https://1drv.ms/u/s!AgjlUT7mQ7tGgQ_DFslfGTV_tNJz</w:t>
        </w:r>
      </w:hyperlink>
    </w:p>
    <w:p w14:paraId="526D23B9" w14:textId="39F73C19" w:rsidR="00E73289" w:rsidRDefault="008A189D" w:rsidP="00E73289">
      <w:pPr>
        <w:pStyle w:val="ListParagraph"/>
        <w:numPr>
          <w:ilvl w:val="0"/>
          <w:numId w:val="9"/>
        </w:numPr>
        <w:tabs>
          <w:tab w:val="left" w:pos="3075"/>
        </w:tabs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cs="Arial"/>
          <w:color w:val="auto"/>
          <w:sz w:val="32"/>
          <w:szCs w:val="32"/>
        </w:rPr>
        <w:t>Here we use the</w:t>
      </w:r>
      <w:r w:rsidR="00C96A3E">
        <w:rPr>
          <w:rFonts w:ascii="Arial" w:hAnsi="Arial" w:cs="Arial"/>
          <w:color w:val="auto"/>
          <w:sz w:val="32"/>
          <w:szCs w:val="32"/>
        </w:rPr>
        <w:t xml:space="preserve"> Cascade classifier</w:t>
      </w:r>
      <w:r w:rsidR="00227AB5">
        <w:rPr>
          <w:rFonts w:ascii="Arial" w:hAnsi="Arial" w:cs="Arial"/>
          <w:color w:val="auto"/>
          <w:sz w:val="32"/>
          <w:szCs w:val="32"/>
        </w:rPr>
        <w:t xml:space="preserve"> is the predefined classifier and use the win sound </w:t>
      </w:r>
      <w:r w:rsidR="005E5A6F">
        <w:rPr>
          <w:rFonts w:ascii="Arial" w:hAnsi="Arial" w:cs="Arial"/>
          <w:color w:val="auto"/>
          <w:sz w:val="32"/>
          <w:szCs w:val="32"/>
        </w:rPr>
        <w:t xml:space="preserve">library and frequency </w:t>
      </w:r>
      <w:r w:rsidR="00EB3948">
        <w:rPr>
          <w:rFonts w:ascii="Arial" w:hAnsi="Arial" w:cs="Arial"/>
          <w:color w:val="auto"/>
          <w:sz w:val="32"/>
          <w:szCs w:val="32"/>
        </w:rPr>
        <w:t xml:space="preserve">for beeping </w:t>
      </w:r>
      <w:r w:rsidR="001D33A0">
        <w:rPr>
          <w:rFonts w:ascii="Arial" w:hAnsi="Arial" w:cs="Arial"/>
          <w:color w:val="auto"/>
          <w:sz w:val="32"/>
          <w:szCs w:val="32"/>
        </w:rPr>
        <w:t>sound,</w:t>
      </w:r>
      <w:r w:rsidR="00EB3948">
        <w:rPr>
          <w:rFonts w:ascii="Arial" w:hAnsi="Arial" w:cs="Arial"/>
          <w:color w:val="auto"/>
          <w:sz w:val="32"/>
          <w:szCs w:val="32"/>
        </w:rPr>
        <w:t xml:space="preserve"> </w:t>
      </w:r>
      <w:r w:rsidR="000C12E7">
        <w:rPr>
          <w:rFonts w:ascii="Arial" w:hAnsi="Arial" w:cs="Arial"/>
          <w:color w:val="auto"/>
          <w:sz w:val="32"/>
          <w:szCs w:val="32"/>
        </w:rPr>
        <w:t xml:space="preserve">these cascade </w:t>
      </w:r>
      <w:r w:rsidR="000C12E7">
        <w:rPr>
          <w:rFonts w:ascii="Arial" w:hAnsi="Arial" w:cs="Arial"/>
          <w:color w:val="auto"/>
          <w:sz w:val="32"/>
          <w:szCs w:val="32"/>
        </w:rPr>
        <w:lastRenderedPageBreak/>
        <w:t>classifiers</w:t>
      </w:r>
      <w:r w:rsidR="00F35BF8">
        <w:rPr>
          <w:rFonts w:ascii="Arial" w:hAnsi="Arial" w:cs="Arial"/>
          <w:color w:val="auto"/>
          <w:sz w:val="32"/>
          <w:szCs w:val="32"/>
        </w:rPr>
        <w:t xml:space="preserve"> are used for training </w:t>
      </w:r>
      <w:r w:rsidR="009A657A">
        <w:rPr>
          <w:rFonts w:ascii="Arial" w:hAnsi="Arial" w:cs="Arial"/>
          <w:color w:val="auto"/>
          <w:sz w:val="32"/>
          <w:szCs w:val="32"/>
        </w:rPr>
        <w:t xml:space="preserve">the several positive (faces or </w:t>
      </w:r>
      <w:r w:rsidR="000C12E7">
        <w:rPr>
          <w:rFonts w:ascii="Arial" w:hAnsi="Arial" w:cs="Arial"/>
          <w:color w:val="auto"/>
          <w:sz w:val="32"/>
          <w:szCs w:val="32"/>
        </w:rPr>
        <w:t>objects)</w:t>
      </w:r>
      <w:r w:rsidR="0016773E">
        <w:rPr>
          <w:rFonts w:ascii="Arial" w:hAnsi="Arial" w:cs="Arial"/>
          <w:color w:val="auto"/>
          <w:sz w:val="32"/>
          <w:szCs w:val="32"/>
        </w:rPr>
        <w:t xml:space="preserve"> images </w:t>
      </w:r>
      <w:r w:rsidR="000C12E7">
        <w:rPr>
          <w:rFonts w:ascii="Arial" w:hAnsi="Arial" w:cs="Arial"/>
          <w:color w:val="auto"/>
          <w:sz w:val="32"/>
          <w:szCs w:val="32"/>
        </w:rPr>
        <w:t>and arbitrary</w:t>
      </w:r>
      <w:r w:rsidR="0016773E">
        <w:rPr>
          <w:rFonts w:ascii="Arial" w:hAnsi="Arial" w:cs="Arial"/>
          <w:color w:val="auto"/>
          <w:sz w:val="32"/>
          <w:szCs w:val="32"/>
        </w:rPr>
        <w:t xml:space="preserve"> negative (without faces or object images</w:t>
      </w:r>
      <w:r w:rsidR="00E73289">
        <w:rPr>
          <w:rFonts w:ascii="Arial" w:hAnsi="Arial" w:cs="Arial"/>
          <w:color w:val="auto"/>
          <w:sz w:val="32"/>
          <w:szCs w:val="32"/>
        </w:rPr>
        <w:t>.</w:t>
      </w:r>
      <w:r w:rsidR="009777AA">
        <w:rPr>
          <w:rFonts w:ascii="Arial" w:hAnsi="Arial" w:cs="Arial"/>
          <w:color w:val="auto"/>
          <w:sz w:val="32"/>
          <w:szCs w:val="32"/>
        </w:rPr>
        <w:t xml:space="preserve"> By suing these commands able to access the camera and its library </w:t>
      </w:r>
    </w:p>
    <w:p w14:paraId="25E3ED1C" w14:textId="77777777" w:rsidR="006D3EE1" w:rsidRPr="00B655EF" w:rsidRDefault="006D3EE1" w:rsidP="006D3EE1">
      <w:pPr>
        <w:pStyle w:val="HTMLPreformatted"/>
        <w:numPr>
          <w:ilvl w:val="0"/>
          <w:numId w:val="9"/>
        </w:numPr>
        <w:ind w:right="120"/>
        <w:rPr>
          <w:rStyle w:val="HTMLCode"/>
          <w:rFonts w:ascii="Times New Roman" w:hAnsi="Times New Roman" w:cs="Times New Roman"/>
          <w:sz w:val="28"/>
          <w:szCs w:val="28"/>
        </w:rPr>
      </w:pPr>
      <w:r w:rsidRPr="00B655EF">
        <w:rPr>
          <w:rStyle w:val="HTMLCode"/>
          <w:rFonts w:ascii="Times New Roman" w:hAnsi="Times New Roman" w:cs="Times New Roman"/>
          <w:sz w:val="28"/>
          <w:szCs w:val="28"/>
        </w:rPr>
        <w:t>from picamera2.encoders import H264Encoder</w:t>
      </w:r>
    </w:p>
    <w:p w14:paraId="340C040B" w14:textId="77777777" w:rsidR="006D3EE1" w:rsidRPr="00B655EF" w:rsidRDefault="006D3EE1" w:rsidP="006D3EE1">
      <w:pPr>
        <w:pStyle w:val="HTMLPreformatted"/>
        <w:numPr>
          <w:ilvl w:val="0"/>
          <w:numId w:val="9"/>
        </w:numPr>
        <w:ind w:right="120"/>
        <w:rPr>
          <w:rStyle w:val="HTMLCode"/>
          <w:rFonts w:ascii="Times New Roman" w:hAnsi="Times New Roman" w:cs="Times New Roman"/>
          <w:sz w:val="28"/>
          <w:szCs w:val="28"/>
        </w:rPr>
      </w:pPr>
      <w:r w:rsidRPr="00B655EF">
        <w:rPr>
          <w:rStyle w:val="HTMLCode"/>
          <w:rFonts w:ascii="Times New Roman" w:hAnsi="Times New Roman" w:cs="Times New Roman"/>
          <w:sz w:val="28"/>
          <w:szCs w:val="28"/>
        </w:rPr>
        <w:t>from picamera2 import Picamera2, Preview</w:t>
      </w:r>
    </w:p>
    <w:p w14:paraId="4C03EEAA" w14:textId="131C72E9" w:rsidR="006D3EE1" w:rsidRPr="00B655EF" w:rsidRDefault="006D3EE1" w:rsidP="006D3EE1">
      <w:pPr>
        <w:pStyle w:val="HTMLPreformatted"/>
        <w:numPr>
          <w:ilvl w:val="0"/>
          <w:numId w:val="9"/>
        </w:numPr>
        <w:ind w:right="120"/>
        <w:rPr>
          <w:rStyle w:val="HTMLCode"/>
          <w:rFonts w:ascii="Times New Roman" w:hAnsi="Times New Roman" w:cs="Times New Roman"/>
          <w:sz w:val="28"/>
          <w:szCs w:val="28"/>
        </w:rPr>
      </w:pPr>
      <w:r w:rsidRPr="00B655EF">
        <w:rPr>
          <w:rStyle w:val="HTMLCode"/>
          <w:rFonts w:ascii="Times New Roman" w:hAnsi="Times New Roman" w:cs="Times New Roman"/>
          <w:sz w:val="28"/>
          <w:szCs w:val="28"/>
        </w:rPr>
        <w:t xml:space="preserve">import </w:t>
      </w:r>
      <w:r w:rsidR="000C12E7" w:rsidRPr="00B655EF">
        <w:rPr>
          <w:rStyle w:val="HTMLCode"/>
          <w:rFonts w:ascii="Times New Roman" w:hAnsi="Times New Roman" w:cs="Times New Roman"/>
          <w:sz w:val="28"/>
          <w:szCs w:val="28"/>
        </w:rPr>
        <w:t>time.</w:t>
      </w:r>
    </w:p>
    <w:p w14:paraId="4DE7D356" w14:textId="77777777" w:rsidR="006D3EE1" w:rsidRPr="00B655EF" w:rsidRDefault="006D3EE1" w:rsidP="006D3EE1">
      <w:pPr>
        <w:pStyle w:val="HTMLPreformatted"/>
        <w:numPr>
          <w:ilvl w:val="0"/>
          <w:numId w:val="9"/>
        </w:numPr>
        <w:ind w:right="120"/>
        <w:rPr>
          <w:rFonts w:ascii="Times New Roman" w:hAnsi="Times New Roman" w:cs="Times New Roman"/>
          <w:sz w:val="28"/>
          <w:szCs w:val="28"/>
        </w:rPr>
      </w:pPr>
      <w:r w:rsidRPr="00B655EF">
        <w:rPr>
          <w:rStyle w:val="HTMLCode"/>
          <w:rFonts w:ascii="Times New Roman" w:hAnsi="Times New Roman" w:cs="Times New Roman"/>
          <w:sz w:val="28"/>
          <w:szCs w:val="28"/>
        </w:rPr>
        <w:t>picam2 = Picamera2()</w:t>
      </w:r>
    </w:p>
    <w:p w14:paraId="0532E0B5" w14:textId="274AA159" w:rsidR="00B655EF" w:rsidRPr="00B655EF" w:rsidRDefault="00B655EF" w:rsidP="00B655EF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  <w:r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 xml:space="preserve">import </w:t>
      </w:r>
      <w:r w:rsidR="000C12E7"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subprocess.</w:t>
      </w:r>
    </w:p>
    <w:p w14:paraId="0BE3328F" w14:textId="77777777" w:rsidR="00B655EF" w:rsidRPr="00B655EF" w:rsidRDefault="00B655EF" w:rsidP="00B655EF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</w:p>
    <w:p w14:paraId="26175145" w14:textId="43CE3AC3" w:rsidR="00B655EF" w:rsidRPr="00B655EF" w:rsidRDefault="00B655EF" w:rsidP="00B655EF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  <w:r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# Replace 'your_audio_file.wav' with the path to your audio file</w:t>
      </w:r>
      <w:r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br/>
      </w:r>
      <w:r w:rsidR="00214E39"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 xml:space="preserve">subprocess. </w:t>
      </w:r>
      <w:r w:rsidR="00214E3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P</w:t>
      </w:r>
      <w:r w:rsidR="00214E39"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Open</w:t>
      </w:r>
      <w:r w:rsidRPr="00B65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(['omxplayer', '-o', 'local', 'your_audio_file.wav'])</w:t>
      </w:r>
    </w:p>
    <w:p w14:paraId="7E3642A3" w14:textId="77777777" w:rsidR="006E4FB1" w:rsidRPr="006E4FB1" w:rsidRDefault="006E4FB1" w:rsidP="006E4FB1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# Play the sound</w:t>
      </w: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br/>
        <w:t>channel = sound.play()</w:t>
      </w:r>
    </w:p>
    <w:p w14:paraId="02A765D9" w14:textId="77777777" w:rsidR="006E4FB1" w:rsidRPr="006E4FB1" w:rsidRDefault="006E4FB1" w:rsidP="006E4FB1">
      <w:pPr>
        <w:pStyle w:val="ListParagraph"/>
        <w:spacing w:before="100" w:beforeAutospacing="1" w:after="100" w:afterAutospacing="1"/>
        <w:ind w:left="1636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</w:p>
    <w:p w14:paraId="6AFAE868" w14:textId="77777777" w:rsidR="006E4FB1" w:rsidRPr="006E4FB1" w:rsidRDefault="006E4FB1" w:rsidP="006E4FB1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# Wait for the sound to finish</w:t>
      </w: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br/>
        <w:t>while channel.get_busy():</w:t>
      </w: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br/>
        <w:t>    pygame.time.delay(100)</w:t>
      </w:r>
    </w:p>
    <w:p w14:paraId="36B2CEED" w14:textId="77777777" w:rsidR="006E4FB1" w:rsidRPr="006E4FB1" w:rsidRDefault="006E4FB1" w:rsidP="00214E39">
      <w:pPr>
        <w:pStyle w:val="ListParagraph"/>
        <w:spacing w:before="100" w:beforeAutospacing="1" w:after="100" w:afterAutospacing="1"/>
        <w:ind w:left="1494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</w:p>
    <w:p w14:paraId="04B92F4C" w14:textId="1A99CF52" w:rsidR="006E4FB1" w:rsidRPr="006E4FB1" w:rsidRDefault="006E4FB1" w:rsidP="006E4FB1">
      <w:pPr>
        <w:pStyle w:val="ListParagraph"/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</w:pPr>
      <w:proofErr w:type="gramStart"/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pygame.time</w:t>
      </w:r>
      <w:proofErr w:type="gramEnd"/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.wait(int(sound.get_</w:t>
      </w:r>
      <w:r w:rsidR="00214E39"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length (</w:t>
      </w:r>
      <w:r w:rsidRPr="006E4FB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IN" w:eastAsia="en-IN"/>
        </w:rPr>
        <w:t>) * 1000))  # Add this line</w:t>
      </w:r>
    </w:p>
    <w:p w14:paraId="2D02E46C" w14:textId="77777777" w:rsidR="006D3EE1" w:rsidRDefault="006D3EE1" w:rsidP="001520A8">
      <w:pPr>
        <w:pStyle w:val="ListParagraph"/>
        <w:tabs>
          <w:tab w:val="left" w:pos="3075"/>
        </w:tabs>
        <w:ind w:left="1636"/>
        <w:rPr>
          <w:rFonts w:ascii="Arial" w:hAnsi="Arial" w:cs="Arial"/>
          <w:color w:val="auto"/>
          <w:sz w:val="32"/>
          <w:szCs w:val="32"/>
        </w:rPr>
      </w:pPr>
    </w:p>
    <w:p w14:paraId="490E2B8F" w14:textId="3A53009A" w:rsidR="00294349" w:rsidRPr="00385CA1" w:rsidRDefault="00294349" w:rsidP="00143CBE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t xml:space="preserve">Here We are facing some technical errors while run the software on </w:t>
      </w:r>
      <w:proofErr w:type="gramStart"/>
      <w:r w:rsidRPr="00385CA1">
        <w:rPr>
          <w:rFonts w:ascii="Arial" w:hAnsi="Arial" w:cs="Arial"/>
          <w:sz w:val="28"/>
          <w:szCs w:val="28"/>
        </w:rPr>
        <w:t>Hardware</w:t>
      </w:r>
      <w:proofErr w:type="gramEnd"/>
      <w:r w:rsidRPr="00385CA1">
        <w:rPr>
          <w:rFonts w:ascii="Arial" w:hAnsi="Arial" w:cs="Arial"/>
          <w:sz w:val="28"/>
          <w:szCs w:val="28"/>
        </w:rPr>
        <w:t xml:space="preserve"> </w:t>
      </w:r>
    </w:p>
    <w:p w14:paraId="5B15F1C8" w14:textId="0B2CC86C" w:rsidR="00143CBE" w:rsidRPr="00385CA1" w:rsidRDefault="00143CBE" w:rsidP="00143CBE">
      <w:pPr>
        <w:pStyle w:val="ListParagraph"/>
        <w:numPr>
          <w:ilvl w:val="0"/>
          <w:numId w:val="5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t xml:space="preserve">Initially Camera Integration with Raspberry pi, not able </w:t>
      </w:r>
      <w:r w:rsidR="00ED11BA">
        <w:rPr>
          <w:rFonts w:ascii="Arial" w:hAnsi="Arial" w:cs="Arial"/>
          <w:sz w:val="28"/>
          <w:szCs w:val="28"/>
        </w:rPr>
        <w:t xml:space="preserve">to </w:t>
      </w:r>
      <w:r w:rsidRPr="00385CA1">
        <w:rPr>
          <w:rFonts w:ascii="Arial" w:hAnsi="Arial" w:cs="Arial"/>
          <w:sz w:val="28"/>
          <w:szCs w:val="28"/>
        </w:rPr>
        <w:t xml:space="preserve">open the preview window and cannot take at least Test.jpeg, Test.hs246 (in the format of </w:t>
      </w:r>
      <w:r w:rsidR="00214E39" w:rsidRPr="00385CA1">
        <w:rPr>
          <w:rFonts w:ascii="Arial" w:hAnsi="Arial" w:cs="Arial"/>
          <w:sz w:val="28"/>
          <w:szCs w:val="28"/>
        </w:rPr>
        <w:t>Avi</w:t>
      </w:r>
      <w:r w:rsidRPr="00385CA1">
        <w:rPr>
          <w:rFonts w:ascii="Arial" w:hAnsi="Arial" w:cs="Arial"/>
          <w:sz w:val="28"/>
          <w:szCs w:val="28"/>
        </w:rPr>
        <w:t>., MP4 also.</w:t>
      </w:r>
    </w:p>
    <w:p w14:paraId="1976D9BE" w14:textId="621509DD" w:rsidR="00143CBE" w:rsidRPr="00385CA1" w:rsidRDefault="00143CBE" w:rsidP="00143CBE">
      <w:pPr>
        <w:pStyle w:val="ListParagraph"/>
        <w:numPr>
          <w:ilvl w:val="0"/>
          <w:numId w:val="4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t>We are trying to change the index value of Camera, while start after that avoid the loos</w:t>
      </w:r>
      <w:r w:rsidR="00E4117B">
        <w:rPr>
          <w:rFonts w:ascii="Arial" w:hAnsi="Arial" w:cs="Arial"/>
          <w:sz w:val="28"/>
          <w:szCs w:val="28"/>
        </w:rPr>
        <w:t>e</w:t>
      </w:r>
      <w:r w:rsidRPr="00385CA1">
        <w:rPr>
          <w:rFonts w:ascii="Arial" w:hAnsi="Arial" w:cs="Arial"/>
          <w:sz w:val="28"/>
          <w:szCs w:val="28"/>
        </w:rPr>
        <w:t xml:space="preserve"> connections of Module camera.</w:t>
      </w:r>
    </w:p>
    <w:p w14:paraId="1B1A1849" w14:textId="232CF5AD" w:rsidR="00143CBE" w:rsidRPr="00385CA1" w:rsidRDefault="00143CBE" w:rsidP="00143CBE">
      <w:pPr>
        <w:pStyle w:val="ListParagraph"/>
        <w:numPr>
          <w:ilvl w:val="0"/>
          <w:numId w:val="5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t xml:space="preserve">Trying to run the code to access the camera through the sample code </w:t>
      </w:r>
    </w:p>
    <w:p w14:paraId="15A3E0A9" w14:textId="351233D8" w:rsidR="00143CBE" w:rsidRPr="00385CA1" w:rsidRDefault="00143CBE" w:rsidP="00143CBE">
      <w:pPr>
        <w:pStyle w:val="ListParagraph"/>
        <w:numPr>
          <w:ilvl w:val="0"/>
          <w:numId w:val="4"/>
        </w:num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t xml:space="preserve"> But failed to access it, while run the code Camera is not responding it need some libraries like python lib and picamera, some kind of libraries.</w:t>
      </w:r>
    </w:p>
    <w:p w14:paraId="513F1A18" w14:textId="4E358E7A" w:rsidR="00143CBE" w:rsidRPr="00214E39" w:rsidRDefault="00143CBE" w:rsidP="00143CBE">
      <w:pPr>
        <w:pStyle w:val="ListParagraph"/>
        <w:numPr>
          <w:ilvl w:val="0"/>
          <w:numId w:val="4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Fonts w:ascii="Arial" w:hAnsi="Arial" w:cs="Arial"/>
          <w:sz w:val="28"/>
          <w:szCs w:val="28"/>
        </w:rPr>
        <w:lastRenderedPageBreak/>
        <w:t xml:space="preserve"> After installation</w:t>
      </w:r>
      <w:r w:rsidR="004276E1" w:rsidRPr="00385CA1">
        <w:rPr>
          <w:rFonts w:ascii="Arial" w:hAnsi="Arial" w:cs="Arial"/>
          <w:sz w:val="28"/>
          <w:szCs w:val="28"/>
        </w:rPr>
        <w:t xml:space="preserve"> of libraries trying</w:t>
      </w:r>
      <w:r w:rsidRPr="00385CA1">
        <w:rPr>
          <w:rFonts w:ascii="Arial" w:hAnsi="Arial" w:cs="Arial"/>
          <w:sz w:val="28"/>
          <w:szCs w:val="28"/>
        </w:rPr>
        <w:t xml:space="preserve"> to run the </w:t>
      </w:r>
      <w:r w:rsidR="00214E39" w:rsidRPr="00385CA1">
        <w:rPr>
          <w:rFonts w:ascii="Arial" w:hAnsi="Arial" w:cs="Arial"/>
          <w:sz w:val="28"/>
          <w:szCs w:val="28"/>
        </w:rPr>
        <w:t>code but</w:t>
      </w:r>
      <w:r w:rsidR="004276E1" w:rsidRPr="00385CA1">
        <w:rPr>
          <w:rFonts w:ascii="Arial" w:hAnsi="Arial" w:cs="Arial"/>
          <w:sz w:val="28"/>
          <w:szCs w:val="28"/>
        </w:rPr>
        <w:t xml:space="preserve"> facing the error “</w:t>
      </w:r>
      <w:r w:rsidR="004276E1" w:rsidRPr="00385CA1">
        <w:rPr>
          <w:rStyle w:val="ui-provider"/>
          <w:b/>
          <w:bCs/>
          <w:sz w:val="28"/>
          <w:szCs w:val="28"/>
        </w:rPr>
        <w:t>mmal_xsplitter vout display error: Failed to open Xsplitter: mmal_vout module</w:t>
      </w:r>
      <w:r w:rsidR="004276E1" w:rsidRPr="00385CA1">
        <w:rPr>
          <w:rStyle w:val="ui-provider"/>
          <w:sz w:val="28"/>
          <w:szCs w:val="28"/>
        </w:rPr>
        <w:t>.”</w:t>
      </w:r>
    </w:p>
    <w:p w14:paraId="0F869D43" w14:textId="77777777" w:rsidR="00214E39" w:rsidRPr="00214E39" w:rsidRDefault="00214E39" w:rsidP="00214E39">
      <w:p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</w:p>
    <w:p w14:paraId="3E4389F8" w14:textId="1C28E346" w:rsidR="004276E1" w:rsidRDefault="004276E1" w:rsidP="004276E1">
      <w:pPr>
        <w:pStyle w:val="ListParagraph"/>
        <w:numPr>
          <w:ilvl w:val="0"/>
          <w:numId w:val="5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Style w:val="ui-provider"/>
          <w:rFonts w:ascii="Arial" w:hAnsi="Arial" w:cs="Arial"/>
          <w:sz w:val="28"/>
          <w:szCs w:val="28"/>
        </w:rPr>
        <w:t xml:space="preserve">We are thinking it is OS is not installed successfully, almost reinstall the blue eyes OS around 10 – 15 times, but not get the exact </w:t>
      </w:r>
      <w:r w:rsidR="00214E39" w:rsidRPr="00385CA1">
        <w:rPr>
          <w:rStyle w:val="ui-provider"/>
          <w:rFonts w:ascii="Arial" w:hAnsi="Arial" w:cs="Arial"/>
          <w:sz w:val="28"/>
          <w:szCs w:val="28"/>
        </w:rPr>
        <w:t>solution.</w:t>
      </w:r>
      <w:r w:rsidRPr="00385CA1">
        <w:rPr>
          <w:rStyle w:val="ui-provider"/>
          <w:rFonts w:ascii="Arial" w:hAnsi="Arial" w:cs="Arial"/>
          <w:sz w:val="28"/>
          <w:szCs w:val="28"/>
        </w:rPr>
        <w:t xml:space="preserve"> </w:t>
      </w:r>
    </w:p>
    <w:p w14:paraId="71422493" w14:textId="77777777" w:rsidR="00214E39" w:rsidRPr="00385CA1" w:rsidRDefault="00214E39" w:rsidP="00214E39">
      <w:pPr>
        <w:pStyle w:val="ListParagraph"/>
        <w:tabs>
          <w:tab w:val="left" w:pos="3075"/>
        </w:tabs>
        <w:ind w:left="1140"/>
        <w:rPr>
          <w:rStyle w:val="ui-provider"/>
          <w:rFonts w:ascii="Arial" w:hAnsi="Arial" w:cs="Arial"/>
          <w:sz w:val="28"/>
          <w:szCs w:val="28"/>
        </w:rPr>
      </w:pPr>
    </w:p>
    <w:p w14:paraId="0429F2CC" w14:textId="77777777" w:rsidR="00EB2708" w:rsidRPr="00385CA1" w:rsidRDefault="00EB2708" w:rsidP="00EB2708">
      <w:pPr>
        <w:pStyle w:val="ListParagraph"/>
        <w:numPr>
          <w:ilvl w:val="0"/>
          <w:numId w:val="5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Style w:val="ui-provider"/>
          <w:rFonts w:ascii="Arial" w:hAnsi="Arial" w:cs="Arial"/>
          <w:sz w:val="28"/>
          <w:szCs w:val="28"/>
        </w:rPr>
        <w:t>Again, create</w:t>
      </w:r>
      <w:r w:rsidR="004276E1" w:rsidRPr="00385CA1">
        <w:rPr>
          <w:rStyle w:val="ui-provider"/>
          <w:rFonts w:ascii="Arial" w:hAnsi="Arial" w:cs="Arial"/>
          <w:sz w:val="28"/>
          <w:szCs w:val="28"/>
        </w:rPr>
        <w:t xml:space="preserve"> a separate Folder and install the internal missed files, but not get the exact the solution.</w:t>
      </w:r>
    </w:p>
    <w:p w14:paraId="129BD02A" w14:textId="450944A2" w:rsidR="004276E1" w:rsidRPr="00385CA1" w:rsidRDefault="00EB2708" w:rsidP="00EB2708">
      <w:pPr>
        <w:pStyle w:val="ListParagraph"/>
        <w:numPr>
          <w:ilvl w:val="0"/>
          <w:numId w:val="7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Style w:val="ui-provider"/>
          <w:rFonts w:cs="Arial"/>
          <w:b/>
          <w:bCs/>
          <w:sz w:val="28"/>
          <w:szCs w:val="28"/>
        </w:rPr>
        <w:t>“</w:t>
      </w:r>
      <w:r w:rsidRPr="00385CA1">
        <w:rPr>
          <w:rStyle w:val="ui-provider"/>
          <w:b/>
          <w:bCs/>
          <w:sz w:val="28"/>
          <w:szCs w:val="28"/>
        </w:rPr>
        <w:t>[ WARN:0] global ../modules/videoio/src/cap_gstreamer.cpp (501) isPipelinePlaying OpenCV | GStreamer warning: GStreamer: pipeline have not been created”</w:t>
      </w:r>
    </w:p>
    <w:p w14:paraId="2AADA6E4" w14:textId="45823963" w:rsidR="00EB2708" w:rsidRPr="00385CA1" w:rsidRDefault="00EB2708" w:rsidP="00EB2708">
      <w:pPr>
        <w:pStyle w:val="ListParagraph"/>
        <w:numPr>
          <w:ilvl w:val="0"/>
          <w:numId w:val="7"/>
        </w:numPr>
        <w:tabs>
          <w:tab w:val="left" w:pos="3075"/>
        </w:tabs>
        <w:rPr>
          <w:rFonts w:ascii="Arial" w:hAnsi="Arial" w:cs="Arial"/>
          <w:b/>
          <w:bCs/>
          <w:sz w:val="28"/>
          <w:szCs w:val="28"/>
        </w:rPr>
      </w:pPr>
      <w:r w:rsidRPr="00385CA1">
        <w:rPr>
          <w:rStyle w:val="ui-provider"/>
          <w:b/>
          <w:bCs/>
          <w:sz w:val="28"/>
          <w:szCs w:val="28"/>
        </w:rPr>
        <w:t>cv2.imshow('Camera', frame)</w:t>
      </w:r>
      <w:r w:rsidRPr="00385CA1">
        <w:rPr>
          <w:b/>
          <w:bCs/>
          <w:sz w:val="28"/>
          <w:szCs w:val="28"/>
        </w:rPr>
        <w:br/>
      </w:r>
      <w:r w:rsidRPr="00385CA1">
        <w:rPr>
          <w:rStyle w:val="ui-provider"/>
          <w:b/>
          <w:bCs/>
          <w:sz w:val="28"/>
          <w:szCs w:val="28"/>
        </w:rPr>
        <w:t>cv2.error: OpenCV (4.7.0) /io/opencv/modules/highgui/src/window.cpp:971: error: (-215: Assertion failed) size. width&gt;0 &amp;&amp; size. height&gt;0 in function 'imshow'</w:t>
      </w:r>
    </w:p>
    <w:p w14:paraId="62E82F73" w14:textId="419B18CF" w:rsidR="00EB2708" w:rsidRPr="00385CA1" w:rsidRDefault="00EB2708" w:rsidP="00EB2708">
      <w:pPr>
        <w:pStyle w:val="ListParagraph"/>
        <w:numPr>
          <w:ilvl w:val="0"/>
          <w:numId w:val="7"/>
        </w:numPr>
        <w:spacing w:before="100" w:beforeAutospacing="1" w:after="100" w:afterAutospacing="1"/>
        <w:ind w:right="0"/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</w:pPr>
      <w:r w:rsidRPr="00385CA1"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  <w:t>Traceback (most recent call last):</w:t>
      </w:r>
      <w:r w:rsidRPr="00385CA1"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  <w:br/>
        <w:t>  File "/home/pi/Desktop/test.py", line 9, in &lt;module&gt;</w:t>
      </w:r>
      <w:r w:rsidRPr="00385CA1"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  <w:br/>
        <w:t>    print (frame. shape)</w:t>
      </w:r>
      <w:r w:rsidRPr="00385CA1"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  <w:br/>
        <w:t>AttributeError: 'NoneType' object has no attribute '</w:t>
      </w:r>
      <w:r w:rsidR="00214E39" w:rsidRPr="00385CA1">
        <w:rPr>
          <w:rFonts w:ascii="Franklin Gothic Book" w:eastAsia="Times New Roman" w:hAnsi="Franklin Gothic Book" w:cs="Segoe UI"/>
          <w:b/>
          <w:bCs/>
          <w:color w:val="auto"/>
          <w:kern w:val="0"/>
          <w:sz w:val="28"/>
          <w:szCs w:val="28"/>
          <w:lang w:val="en-IN" w:eastAsia="en-IN"/>
        </w:rPr>
        <w:t>shape’.</w:t>
      </w:r>
    </w:p>
    <w:p w14:paraId="126FD001" w14:textId="338E109E" w:rsidR="00EB2708" w:rsidRPr="00385CA1" w:rsidRDefault="00EB2708" w:rsidP="00EB2708">
      <w:pPr>
        <w:pStyle w:val="ListParagraph"/>
        <w:numPr>
          <w:ilvl w:val="0"/>
          <w:numId w:val="5"/>
        </w:numPr>
        <w:tabs>
          <w:tab w:val="left" w:pos="3075"/>
        </w:tabs>
        <w:rPr>
          <w:rStyle w:val="ui-provider"/>
          <w:rFonts w:ascii="Arial" w:hAnsi="Arial" w:cs="Arial"/>
          <w:b/>
          <w:bCs/>
          <w:sz w:val="28"/>
          <w:szCs w:val="28"/>
        </w:rPr>
      </w:pPr>
      <w:r w:rsidRPr="00385CA1">
        <w:rPr>
          <w:rStyle w:val="ui-provider"/>
          <w:sz w:val="28"/>
          <w:szCs w:val="28"/>
        </w:rPr>
        <w:t xml:space="preserve">[ </w:t>
      </w:r>
      <w:r w:rsidR="00385CA1" w:rsidRPr="00385CA1">
        <w:rPr>
          <w:rStyle w:val="ui-provider"/>
          <w:sz w:val="28"/>
          <w:szCs w:val="28"/>
        </w:rPr>
        <w:t>WARN: 0@0.115</w:t>
      </w:r>
      <w:r w:rsidRPr="00385CA1">
        <w:rPr>
          <w:rStyle w:val="ui-provider"/>
          <w:sz w:val="28"/>
          <w:szCs w:val="28"/>
        </w:rPr>
        <w:t>] global obsensor_stream_channel_v4l2.cpp:138 queryUvcDeviceInfoList ioctl error return: 25</w:t>
      </w:r>
      <w:r w:rsidRPr="00385CA1">
        <w:rPr>
          <w:sz w:val="28"/>
          <w:szCs w:val="28"/>
        </w:rPr>
        <w:br/>
      </w:r>
      <w:r w:rsidRPr="00385CA1">
        <w:rPr>
          <w:rStyle w:val="ui-provider"/>
          <w:sz w:val="28"/>
          <w:szCs w:val="28"/>
        </w:rPr>
        <w:t>[ERROR:0@0.123] global obsensor_uvc_stream_channel.cpp:156 getStreamChannelGroup Camera index out of range</w:t>
      </w:r>
      <w:r w:rsidRPr="00385CA1">
        <w:rPr>
          <w:sz w:val="28"/>
          <w:szCs w:val="28"/>
        </w:rPr>
        <w:br/>
      </w:r>
      <w:r w:rsidRPr="00385CA1">
        <w:rPr>
          <w:rStyle w:val="ui-provider"/>
          <w:sz w:val="28"/>
          <w:szCs w:val="28"/>
        </w:rPr>
        <w:t>Failed to open the camera.</w:t>
      </w:r>
    </w:p>
    <w:p w14:paraId="5DEA588F" w14:textId="238EFC75" w:rsidR="00EB2708" w:rsidRPr="00385CA1" w:rsidRDefault="00EB2708" w:rsidP="00EB2708">
      <w:pPr>
        <w:pStyle w:val="ListParagraph"/>
        <w:numPr>
          <w:ilvl w:val="0"/>
          <w:numId w:val="7"/>
        </w:numPr>
        <w:tabs>
          <w:tab w:val="left" w:pos="3075"/>
        </w:tabs>
        <w:rPr>
          <w:rStyle w:val="ui-provider"/>
          <w:rFonts w:ascii="Arial" w:hAnsi="Arial" w:cs="Arial"/>
          <w:b/>
          <w:bCs/>
          <w:sz w:val="28"/>
          <w:szCs w:val="28"/>
        </w:rPr>
      </w:pPr>
      <w:r w:rsidRPr="00385CA1">
        <w:rPr>
          <w:rStyle w:val="ui-provider"/>
          <w:sz w:val="28"/>
          <w:szCs w:val="28"/>
        </w:rPr>
        <w:t>  </w:t>
      </w:r>
      <w:r w:rsidRPr="00385CA1">
        <w:rPr>
          <w:rStyle w:val="ui-provider"/>
          <w:b/>
          <w:bCs/>
          <w:sz w:val="28"/>
          <w:szCs w:val="28"/>
        </w:rPr>
        <w:t>File "/usr/lib/python3.9/ctypes/__init__.py", line 374, in __init__</w:t>
      </w:r>
      <w:r w:rsidRPr="00385CA1">
        <w:rPr>
          <w:b/>
          <w:bCs/>
          <w:sz w:val="28"/>
          <w:szCs w:val="28"/>
        </w:rPr>
        <w:br/>
      </w:r>
      <w:r w:rsidRPr="00385CA1">
        <w:rPr>
          <w:rStyle w:val="ui-provider"/>
          <w:b/>
          <w:bCs/>
          <w:sz w:val="28"/>
          <w:szCs w:val="28"/>
        </w:rPr>
        <w:t>    self._handle = _dlopen(self._name, mode)</w:t>
      </w:r>
      <w:r w:rsidRPr="00385CA1">
        <w:rPr>
          <w:b/>
          <w:bCs/>
          <w:sz w:val="28"/>
          <w:szCs w:val="28"/>
        </w:rPr>
        <w:br/>
      </w:r>
      <w:r w:rsidRPr="00385CA1">
        <w:rPr>
          <w:rStyle w:val="ui-provider"/>
          <w:b/>
          <w:bCs/>
          <w:sz w:val="28"/>
          <w:szCs w:val="28"/>
        </w:rPr>
        <w:t>OSError: libmmal.so</w:t>
      </w:r>
    </w:p>
    <w:p w14:paraId="023AEBC6" w14:textId="16C77910" w:rsidR="00385CA1" w:rsidRDefault="00385CA1" w:rsidP="00EB2708">
      <w:pPr>
        <w:pStyle w:val="ListParagraph"/>
        <w:numPr>
          <w:ilvl w:val="0"/>
          <w:numId w:val="5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Style w:val="ui-provider"/>
          <w:rFonts w:ascii="Arial" w:hAnsi="Arial" w:cs="Arial"/>
          <w:sz w:val="28"/>
          <w:szCs w:val="28"/>
        </w:rPr>
        <w:t>After trying one by one line debugging, we are concluding that errors raise</w:t>
      </w:r>
      <w:r w:rsidR="00205F98">
        <w:rPr>
          <w:rStyle w:val="ui-provider"/>
          <w:rFonts w:ascii="Arial" w:hAnsi="Arial" w:cs="Arial"/>
          <w:sz w:val="28"/>
          <w:szCs w:val="28"/>
        </w:rPr>
        <w:t>d</w:t>
      </w:r>
      <w:r w:rsidRPr="00385CA1">
        <w:rPr>
          <w:rStyle w:val="ui-provider"/>
          <w:rFonts w:ascii="Arial" w:hAnsi="Arial" w:cs="Arial"/>
          <w:sz w:val="28"/>
          <w:szCs w:val="28"/>
        </w:rPr>
        <w:t xml:space="preserve"> by the usage of version of python and some internal libraries </w:t>
      </w:r>
      <w:r w:rsidR="00214E39" w:rsidRPr="00385CA1">
        <w:rPr>
          <w:rStyle w:val="ui-provider"/>
          <w:rFonts w:ascii="Arial" w:hAnsi="Arial" w:cs="Arial"/>
          <w:sz w:val="28"/>
          <w:szCs w:val="28"/>
        </w:rPr>
        <w:t>etc.</w:t>
      </w:r>
    </w:p>
    <w:p w14:paraId="7834A5BF" w14:textId="77777777" w:rsidR="00214E39" w:rsidRPr="00385CA1" w:rsidRDefault="00214E39" w:rsidP="00214E39">
      <w:pPr>
        <w:pStyle w:val="ListParagraph"/>
        <w:tabs>
          <w:tab w:val="left" w:pos="3075"/>
        </w:tabs>
        <w:ind w:left="1140"/>
        <w:rPr>
          <w:rStyle w:val="ui-provider"/>
          <w:rFonts w:ascii="Arial" w:hAnsi="Arial" w:cs="Arial"/>
          <w:sz w:val="28"/>
          <w:szCs w:val="28"/>
        </w:rPr>
      </w:pPr>
    </w:p>
    <w:p w14:paraId="73E61B55" w14:textId="3EE1D7FA" w:rsidR="00EB2708" w:rsidRDefault="00385CA1" w:rsidP="00EB2708">
      <w:pPr>
        <w:pStyle w:val="ListParagraph"/>
        <w:numPr>
          <w:ilvl w:val="0"/>
          <w:numId w:val="5"/>
        </w:num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  <w:r w:rsidRPr="00385CA1">
        <w:rPr>
          <w:rStyle w:val="ui-provider"/>
          <w:b/>
          <w:bCs/>
          <w:sz w:val="28"/>
          <w:szCs w:val="28"/>
        </w:rPr>
        <w:lastRenderedPageBreak/>
        <w:t xml:space="preserve"> </w:t>
      </w:r>
      <w:proofErr w:type="gramStart"/>
      <w:r w:rsidRPr="00385CA1">
        <w:rPr>
          <w:rStyle w:val="ui-provider"/>
          <w:rFonts w:ascii="Arial" w:hAnsi="Arial" w:cs="Arial"/>
          <w:sz w:val="28"/>
          <w:szCs w:val="28"/>
        </w:rPr>
        <w:t>Camera</w:t>
      </w:r>
      <w:proofErr w:type="gramEnd"/>
      <w:r w:rsidRPr="00385CA1">
        <w:rPr>
          <w:rStyle w:val="ui-provider"/>
          <w:rFonts w:ascii="Arial" w:hAnsi="Arial" w:cs="Arial"/>
          <w:sz w:val="28"/>
          <w:szCs w:val="28"/>
        </w:rPr>
        <w:t xml:space="preserve"> will </w:t>
      </w:r>
      <w:r w:rsidR="00205F98">
        <w:rPr>
          <w:rStyle w:val="ui-provider"/>
          <w:rFonts w:ascii="Arial" w:hAnsi="Arial" w:cs="Arial"/>
          <w:sz w:val="28"/>
          <w:szCs w:val="28"/>
        </w:rPr>
        <w:t xml:space="preserve">be </w:t>
      </w:r>
      <w:r w:rsidRPr="00385CA1">
        <w:rPr>
          <w:rStyle w:val="ui-provider"/>
          <w:rFonts w:ascii="Arial" w:hAnsi="Arial" w:cs="Arial"/>
          <w:sz w:val="28"/>
          <w:szCs w:val="28"/>
        </w:rPr>
        <w:t xml:space="preserve">able to </w:t>
      </w:r>
      <w:r w:rsidR="00214E39" w:rsidRPr="00385CA1">
        <w:rPr>
          <w:rStyle w:val="ui-provider"/>
          <w:rFonts w:ascii="Arial" w:hAnsi="Arial" w:cs="Arial"/>
          <w:sz w:val="28"/>
          <w:szCs w:val="28"/>
        </w:rPr>
        <w:t>access,</w:t>
      </w:r>
      <w:r w:rsidRPr="00385CA1">
        <w:rPr>
          <w:rStyle w:val="ui-provider"/>
          <w:rFonts w:ascii="Arial" w:hAnsi="Arial" w:cs="Arial"/>
          <w:sz w:val="28"/>
          <w:szCs w:val="28"/>
        </w:rPr>
        <w:t xml:space="preserve"> and it shows the preview window like live streaming, eye cascade and eye classifiers not able</w:t>
      </w:r>
      <w:r w:rsidR="00146ADB">
        <w:rPr>
          <w:rStyle w:val="ui-provider"/>
          <w:rFonts w:ascii="Arial" w:hAnsi="Arial" w:cs="Arial"/>
          <w:sz w:val="28"/>
          <w:szCs w:val="28"/>
        </w:rPr>
        <w:t xml:space="preserve"> to</w:t>
      </w:r>
      <w:r w:rsidRPr="00385CA1">
        <w:rPr>
          <w:rStyle w:val="ui-provider"/>
          <w:rFonts w:ascii="Arial" w:hAnsi="Arial" w:cs="Arial"/>
          <w:sz w:val="28"/>
          <w:szCs w:val="28"/>
        </w:rPr>
        <w:t xml:space="preserve"> crop the exact the Eye shape and cannot show/ print the open and close eyes images. </w:t>
      </w:r>
    </w:p>
    <w:p w14:paraId="658A5609" w14:textId="77777777" w:rsidR="00D15B32" w:rsidRDefault="00D15B32" w:rsidP="00D15B32">
      <w:pPr>
        <w:pStyle w:val="ListParagraph"/>
        <w:rPr>
          <w:rStyle w:val="ui-provider"/>
          <w:rFonts w:ascii="Arial" w:hAnsi="Arial" w:cs="Arial"/>
          <w:sz w:val="28"/>
          <w:szCs w:val="28"/>
        </w:rPr>
      </w:pPr>
    </w:p>
    <w:p w14:paraId="49357B0C" w14:textId="797DB822" w:rsidR="00D15B32" w:rsidRPr="00D15B32" w:rsidRDefault="00D15B32" w:rsidP="00D15B32">
      <w:pPr>
        <w:pStyle w:val="ListParagraph"/>
        <w:rPr>
          <w:rStyle w:val="ui-provider"/>
          <w:rFonts w:ascii="Arial" w:hAnsi="Arial" w:cs="Arial"/>
          <w:b/>
          <w:bCs/>
          <w:sz w:val="28"/>
          <w:szCs w:val="28"/>
          <w:highlight w:val="yellow"/>
        </w:rPr>
      </w:pPr>
      <w:r w:rsidRPr="00D15B32">
        <w:rPr>
          <w:rStyle w:val="ui-provider"/>
          <w:rFonts w:ascii="Arial" w:hAnsi="Arial" w:cs="Arial"/>
          <w:b/>
          <w:bCs/>
          <w:sz w:val="28"/>
          <w:szCs w:val="28"/>
          <w:highlight w:val="yellow"/>
        </w:rPr>
        <w:t xml:space="preserve">General Issue with Sleeping Alert Device and </w:t>
      </w:r>
      <w:proofErr w:type="gramStart"/>
      <w:r w:rsidRPr="00D15B32">
        <w:rPr>
          <w:rStyle w:val="ui-provider"/>
          <w:rFonts w:ascii="Arial" w:hAnsi="Arial" w:cs="Arial"/>
          <w:b/>
          <w:bCs/>
          <w:sz w:val="28"/>
          <w:szCs w:val="28"/>
          <w:highlight w:val="yellow"/>
        </w:rPr>
        <w:t>troubleshooting :</w:t>
      </w:r>
      <w:proofErr w:type="gramEnd"/>
      <w:r w:rsidRPr="00D15B32">
        <w:rPr>
          <w:rStyle w:val="ui-provider"/>
          <w:rFonts w:ascii="Arial" w:hAnsi="Arial" w:cs="Arial"/>
          <w:b/>
          <w:bCs/>
          <w:sz w:val="28"/>
          <w:szCs w:val="28"/>
          <w:highlight w:val="yellow"/>
        </w:rPr>
        <w:t xml:space="preserve">- </w:t>
      </w:r>
    </w:p>
    <w:p w14:paraId="5F37C497" w14:textId="77777777" w:rsidR="00D15B32" w:rsidRPr="00D15B32" w:rsidRDefault="00D15B32" w:rsidP="00D15B32">
      <w:pPr>
        <w:pStyle w:val="ListParagraph"/>
        <w:rPr>
          <w:rStyle w:val="ui-provider"/>
          <w:rFonts w:ascii="Arial" w:hAnsi="Arial" w:cs="Arial"/>
          <w:sz w:val="28"/>
          <w:szCs w:val="28"/>
          <w:highlight w:val="yellow"/>
        </w:rPr>
      </w:pPr>
    </w:p>
    <w:p w14:paraId="523439AC" w14:textId="77777777" w:rsidR="00D15B32" w:rsidRPr="00D15B32" w:rsidRDefault="00D15B32" w:rsidP="00D15B32">
      <w:pPr>
        <w:pStyle w:val="ListParagraph"/>
        <w:tabs>
          <w:tab w:val="left" w:pos="3075"/>
        </w:tabs>
        <w:rPr>
          <w:rFonts w:ascii="Arial" w:hAnsi="Arial" w:cs="Arial"/>
          <w:color w:val="auto"/>
          <w:sz w:val="32"/>
          <w:szCs w:val="32"/>
          <w:highlight w:val="yellow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>If you encounter any issues with your Sleep Alert, here are a few troubleshooting tips:</w:t>
      </w:r>
    </w:p>
    <w:p w14:paraId="38954C68" w14:textId="77777777" w:rsidR="00D15B32" w:rsidRPr="00D15B32" w:rsidRDefault="00D15B32" w:rsidP="00D15B32">
      <w:pPr>
        <w:tabs>
          <w:tab w:val="left" w:pos="3075"/>
        </w:tabs>
        <w:rPr>
          <w:rFonts w:ascii="Arial" w:hAnsi="Arial" w:cs="Arial"/>
          <w:sz w:val="28"/>
          <w:szCs w:val="28"/>
          <w:highlight w:val="yellow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>- Make sure your device is charged.</w:t>
      </w:r>
    </w:p>
    <w:p w14:paraId="52A11237" w14:textId="77777777" w:rsidR="00D15B32" w:rsidRPr="00D15B32" w:rsidRDefault="00D15B32" w:rsidP="00D15B32">
      <w:pPr>
        <w:tabs>
          <w:tab w:val="left" w:pos="3075"/>
        </w:tabs>
        <w:rPr>
          <w:rFonts w:ascii="Arial" w:hAnsi="Arial" w:cs="Arial"/>
          <w:sz w:val="28"/>
          <w:szCs w:val="28"/>
          <w:highlight w:val="yellow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>- Check that your device is properly connected to the Module 3 Camera.</w:t>
      </w:r>
    </w:p>
    <w:p w14:paraId="0844990E" w14:textId="77777777" w:rsidR="00D15B32" w:rsidRPr="00D15B32" w:rsidRDefault="00D15B32" w:rsidP="00D15B32">
      <w:pPr>
        <w:tabs>
          <w:tab w:val="left" w:pos="3075"/>
        </w:tabs>
        <w:rPr>
          <w:rFonts w:ascii="Arial" w:hAnsi="Arial" w:cs="Arial"/>
          <w:sz w:val="28"/>
          <w:szCs w:val="28"/>
          <w:highlight w:val="yellow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>- Restart your device and try again, detach the USB cable from raspberry pi.</w:t>
      </w:r>
    </w:p>
    <w:p w14:paraId="4AB07617" w14:textId="77777777" w:rsidR="00D15B32" w:rsidRPr="00D15B32" w:rsidRDefault="00D15B32" w:rsidP="00D15B32">
      <w:pPr>
        <w:tabs>
          <w:tab w:val="left" w:pos="3075"/>
        </w:tabs>
        <w:rPr>
          <w:rFonts w:ascii="Arial" w:hAnsi="Arial" w:cs="Arial"/>
          <w:sz w:val="28"/>
          <w:szCs w:val="28"/>
          <w:highlight w:val="yellow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>- Do not Remove SD Card or Chip Card from Raspberry Pi.</w:t>
      </w:r>
    </w:p>
    <w:p w14:paraId="6EAF3F8C" w14:textId="77777777" w:rsidR="00D15B32" w:rsidRPr="00161419" w:rsidRDefault="00D15B32" w:rsidP="00D15B32">
      <w:pPr>
        <w:tabs>
          <w:tab w:val="left" w:pos="3075"/>
        </w:tabs>
        <w:rPr>
          <w:rFonts w:ascii="Arial" w:hAnsi="Arial" w:cs="Arial"/>
          <w:sz w:val="28"/>
          <w:szCs w:val="28"/>
        </w:rPr>
      </w:pPr>
      <w:r w:rsidRPr="00D15B32">
        <w:rPr>
          <w:rFonts w:ascii="Arial" w:hAnsi="Arial" w:cs="Arial"/>
          <w:sz w:val="28"/>
          <w:szCs w:val="28"/>
          <w:highlight w:val="yellow"/>
        </w:rPr>
        <w:t xml:space="preserve">- If the issue persists, reach out to our customer support team for further assistance or Contact Technical Team of </w:t>
      </w:r>
      <w:commentRangeStart w:id="3"/>
      <w:proofErr w:type="spellStart"/>
      <w:r w:rsidRPr="00D15B32">
        <w:rPr>
          <w:rFonts w:ascii="Arial" w:hAnsi="Arial" w:cs="Arial"/>
          <w:sz w:val="28"/>
          <w:szCs w:val="28"/>
          <w:highlight w:val="yellow"/>
        </w:rPr>
        <w:t>Trinade</w:t>
      </w:r>
      <w:commentRangeEnd w:id="3"/>
      <w:proofErr w:type="spellEnd"/>
      <w:r>
        <w:rPr>
          <w:rStyle w:val="CommentReference"/>
        </w:rPr>
        <w:commentReference w:id="3"/>
      </w:r>
      <w:r w:rsidRPr="00D15B32">
        <w:rPr>
          <w:rFonts w:ascii="Arial" w:hAnsi="Arial" w:cs="Arial"/>
          <w:sz w:val="28"/>
          <w:szCs w:val="28"/>
          <w:highlight w:val="yellow"/>
        </w:rPr>
        <w:t>.</w:t>
      </w:r>
    </w:p>
    <w:p w14:paraId="5FC6B7E9" w14:textId="77777777" w:rsidR="00D15B32" w:rsidRPr="00D15B32" w:rsidRDefault="00D15B32" w:rsidP="00D15B32">
      <w:p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</w:p>
    <w:p w14:paraId="66DB8038" w14:textId="77777777" w:rsidR="00214E39" w:rsidRPr="00214E39" w:rsidRDefault="00214E39" w:rsidP="00214E39">
      <w:pPr>
        <w:tabs>
          <w:tab w:val="left" w:pos="3075"/>
        </w:tabs>
        <w:rPr>
          <w:rStyle w:val="ui-provider"/>
          <w:rFonts w:ascii="Arial" w:hAnsi="Arial" w:cs="Arial"/>
          <w:sz w:val="28"/>
          <w:szCs w:val="28"/>
        </w:rPr>
      </w:pPr>
    </w:p>
    <w:p w14:paraId="1EB92390" w14:textId="59E8E0FD" w:rsidR="000F4B67" w:rsidRPr="007D6D55" w:rsidRDefault="000F4B67" w:rsidP="00385CA1">
      <w:pPr>
        <w:tabs>
          <w:tab w:val="left" w:pos="3075"/>
        </w:tabs>
        <w:ind w:left="0"/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</w:pPr>
      <w:r w:rsidRPr="007D6D55">
        <w:rPr>
          <w:rFonts w:ascii="Times New Roman" w:hAnsi="Times New Roman" w:cs="Times New Roman"/>
          <w:b/>
          <w:bCs/>
          <w:color w:val="0075A2" w:themeColor="accent2" w:themeShade="BF"/>
          <w:sz w:val="28"/>
          <w:szCs w:val="28"/>
        </w:rPr>
        <w:t>8. Conclusion</w:t>
      </w:r>
    </w:p>
    <w:p w14:paraId="3F961F75" w14:textId="2438D640" w:rsidR="000F4B67" w:rsidRPr="00DA057D" w:rsidRDefault="000F4B67" w:rsidP="000F4B67">
      <w:pPr>
        <w:tabs>
          <w:tab w:val="left" w:pos="3075"/>
        </w:tabs>
        <w:rPr>
          <w:rFonts w:ascii="Arial" w:hAnsi="Arial" w:cs="Arial"/>
          <w:color w:val="0D0D0D" w:themeColor="text1" w:themeTint="F2"/>
          <w:sz w:val="28"/>
          <w:szCs w:val="28"/>
        </w:rPr>
      </w:pPr>
      <w:r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Congratulations! You have successfully set up and started using the Sleep </w:t>
      </w:r>
      <w:r w:rsidR="00385CA1" w:rsidRPr="00DA057D">
        <w:rPr>
          <w:rFonts w:ascii="Arial" w:hAnsi="Arial" w:cs="Arial"/>
          <w:color w:val="0D0D0D" w:themeColor="text1" w:themeTint="F2"/>
          <w:sz w:val="28"/>
          <w:szCs w:val="28"/>
        </w:rPr>
        <w:t>Alert.</w:t>
      </w:r>
      <w:r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 We hope this guide</w:t>
      </w:r>
      <w:r w:rsidR="003001A3"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 will be</w:t>
      </w:r>
      <w:r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 helpful in getting you started on your journey to</w:t>
      </w:r>
      <w:r w:rsidR="00385CA1" w:rsidRPr="00DA057D">
        <w:rPr>
          <w:rFonts w:ascii="Arial" w:hAnsi="Arial" w:cs="Arial"/>
          <w:color w:val="0D0D0D" w:themeColor="text1" w:themeTint="F2"/>
          <w:sz w:val="28"/>
          <w:szCs w:val="28"/>
        </w:rPr>
        <w:t>.</w:t>
      </w:r>
      <w:r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 If you have any further questions or need </w:t>
      </w:r>
      <w:r w:rsidR="00214E39"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assistance, </w:t>
      </w:r>
      <w:r w:rsidR="00DA057D" w:rsidRPr="00DA057D">
        <w:rPr>
          <w:rFonts w:ascii="Arial" w:hAnsi="Arial" w:cs="Arial"/>
          <w:color w:val="0D0D0D" w:themeColor="text1" w:themeTint="F2"/>
          <w:sz w:val="28"/>
          <w:szCs w:val="28"/>
        </w:rPr>
        <w:t>contact our</w:t>
      </w:r>
      <w:r w:rsidR="0039078F" w:rsidRPr="00DA057D">
        <w:rPr>
          <w:rFonts w:ascii="Arial" w:hAnsi="Arial" w:cs="Arial"/>
          <w:color w:val="0D0D0D" w:themeColor="text1" w:themeTint="F2"/>
          <w:sz w:val="28"/>
          <w:szCs w:val="28"/>
        </w:rPr>
        <w:t xml:space="preserve"> technical team.</w:t>
      </w:r>
    </w:p>
    <w:p w14:paraId="2A3266A0" w14:textId="77777777" w:rsidR="000F4B67" w:rsidRDefault="000F4B67" w:rsidP="000F4B67">
      <w:pPr>
        <w:tabs>
          <w:tab w:val="left" w:pos="3075"/>
        </w:tabs>
        <w:rPr>
          <w:rFonts w:ascii="Arial" w:hAnsi="Arial" w:cs="Arial"/>
        </w:rPr>
      </w:pPr>
    </w:p>
    <w:p w14:paraId="15DA3088" w14:textId="77777777" w:rsidR="000F4B67" w:rsidRPr="000F4B67" w:rsidRDefault="000F4B67" w:rsidP="000F4B67">
      <w:pPr>
        <w:tabs>
          <w:tab w:val="left" w:pos="3075"/>
        </w:tabs>
        <w:rPr>
          <w:rFonts w:ascii="Arial" w:hAnsi="Arial" w:cs="Arial"/>
        </w:rPr>
      </w:pPr>
    </w:p>
    <w:sectPr w:rsidR="000F4B67" w:rsidRPr="000F4B67" w:rsidSect="00B01B0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amnarayan Kumar" w:date="2024-03-02T16:20:00Z" w:initials="RK">
    <w:p w14:paraId="6F0D2089" w14:textId="77777777" w:rsidR="00D15B32" w:rsidRDefault="00D15B32" w:rsidP="00D15B32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You can remove this section and re-arrange your contents as per details in guide.</w:t>
      </w:r>
    </w:p>
  </w:comment>
  <w:comment w:id="1" w:author="Ramnarayan Kumar" w:date="2024-03-02T16:07:00Z" w:initials="RK">
    <w:p w14:paraId="5DE3094F" w14:textId="10BD1D0C" w:rsidR="00B85E84" w:rsidRDefault="00B85E84" w:rsidP="00B85E84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Write few details about its working</w:t>
      </w:r>
    </w:p>
  </w:comment>
  <w:comment w:id="2" w:author="Ramnarayan Kumar" w:date="2024-03-02T16:19:00Z" w:initials="RK">
    <w:p w14:paraId="4C1B7042" w14:textId="267B9B9A" w:rsidR="00D15B32" w:rsidRDefault="00D15B32" w:rsidP="00D15B32">
      <w:pPr>
        <w:pStyle w:val="CommentText"/>
        <w:ind w:left="0"/>
      </w:pPr>
      <w:r>
        <w:rPr>
          <w:rStyle w:val="CommentReference"/>
        </w:rPr>
        <w:annotationRef/>
      </w:r>
      <w:r>
        <w:rPr>
          <w:color w:val="595959"/>
          <w:lang w:val="en-IN"/>
        </w:rPr>
        <w:t>Troubleshooting part means, you need to write all steps from beginning to end and then add what issues you faced and how did you resolve them.</w:t>
      </w:r>
    </w:p>
  </w:comment>
  <w:comment w:id="3" w:author="Ramnarayan Kumar" w:date="2024-03-02T16:17:00Z" w:initials="RK">
    <w:p w14:paraId="670DE40A" w14:textId="5B38F8A9" w:rsidR="00D15B32" w:rsidRDefault="00D15B32" w:rsidP="00D15B32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I have moved this section at 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0D2089" w15:done="0"/>
  <w15:commentEx w15:paraId="5DE3094F" w15:done="0"/>
  <w15:commentEx w15:paraId="4C1B7042" w15:done="0"/>
  <w15:commentEx w15:paraId="670DE4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9C7BA8C" w16cex:dateUtc="2024-03-02T10:50:00Z"/>
  <w16cex:commentExtensible w16cex:durableId="64D2DAB3" w16cex:dateUtc="2024-03-02T10:37:00Z"/>
  <w16cex:commentExtensible w16cex:durableId="7CB9AE81" w16cex:dateUtc="2024-03-02T10:49:00Z"/>
  <w16cex:commentExtensible w16cex:durableId="38831E66" w16cex:dateUtc="2024-03-02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0D2089" w16cid:durableId="09C7BA8C"/>
  <w16cid:commentId w16cid:paraId="5DE3094F" w16cid:durableId="64D2DAB3"/>
  <w16cid:commentId w16cid:paraId="4C1B7042" w16cid:durableId="7CB9AE81"/>
  <w16cid:commentId w16cid:paraId="670DE40A" w16cid:durableId="38831E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133B3" w14:textId="77777777" w:rsidR="00B01B00" w:rsidRDefault="00B01B00" w:rsidP="00A66B18">
      <w:pPr>
        <w:spacing w:before="0" w:after="0"/>
      </w:pPr>
      <w:r>
        <w:separator/>
      </w:r>
    </w:p>
  </w:endnote>
  <w:endnote w:type="continuationSeparator" w:id="0">
    <w:p w14:paraId="2141F88A" w14:textId="77777777" w:rsidR="00B01B00" w:rsidRDefault="00B01B00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96355" w14:textId="77777777" w:rsidR="00B01B00" w:rsidRDefault="00B01B00" w:rsidP="00A66B18">
      <w:pPr>
        <w:spacing w:before="0" w:after="0"/>
      </w:pPr>
      <w:r>
        <w:separator/>
      </w:r>
    </w:p>
  </w:footnote>
  <w:footnote w:type="continuationSeparator" w:id="0">
    <w:p w14:paraId="141D7669" w14:textId="77777777" w:rsidR="00B01B00" w:rsidRDefault="00B01B00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6509"/>
    <w:multiLevelType w:val="hybridMultilevel"/>
    <w:tmpl w:val="9A5E9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26C30"/>
    <w:multiLevelType w:val="hybridMultilevel"/>
    <w:tmpl w:val="268AE20C"/>
    <w:lvl w:ilvl="0" w:tplc="CC5CA536">
      <w:start w:val="7"/>
      <w:numFmt w:val="bullet"/>
      <w:lvlText w:val="-"/>
      <w:lvlJc w:val="left"/>
      <w:pPr>
        <w:ind w:left="11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E5C18C4"/>
    <w:multiLevelType w:val="hybridMultilevel"/>
    <w:tmpl w:val="A98E2CCA"/>
    <w:lvl w:ilvl="0" w:tplc="CC5CA536">
      <w:start w:val="7"/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1D408F5"/>
    <w:multiLevelType w:val="hybridMultilevel"/>
    <w:tmpl w:val="304053BC"/>
    <w:lvl w:ilvl="0" w:tplc="CC5CA536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D51B69"/>
    <w:multiLevelType w:val="hybridMultilevel"/>
    <w:tmpl w:val="71263A00"/>
    <w:lvl w:ilvl="0" w:tplc="CC5CA536">
      <w:start w:val="7"/>
      <w:numFmt w:val="bullet"/>
      <w:lvlText w:val="-"/>
      <w:lvlJc w:val="left"/>
      <w:pPr>
        <w:ind w:left="360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F602970"/>
    <w:multiLevelType w:val="hybridMultilevel"/>
    <w:tmpl w:val="D854AFE4"/>
    <w:lvl w:ilvl="0" w:tplc="CD108F04">
      <w:start w:val="7"/>
      <w:numFmt w:val="bullet"/>
      <w:lvlText w:val=""/>
      <w:lvlJc w:val="left"/>
      <w:pPr>
        <w:ind w:left="186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31053F41"/>
    <w:multiLevelType w:val="hybridMultilevel"/>
    <w:tmpl w:val="E55CA2B2"/>
    <w:lvl w:ilvl="0" w:tplc="CC5CA536">
      <w:start w:val="7"/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A894713"/>
    <w:multiLevelType w:val="hybridMultilevel"/>
    <w:tmpl w:val="83A8402C"/>
    <w:lvl w:ilvl="0" w:tplc="CC5CA536">
      <w:start w:val="7"/>
      <w:numFmt w:val="bullet"/>
      <w:lvlText w:val="-"/>
      <w:lvlJc w:val="left"/>
      <w:pPr>
        <w:ind w:left="1965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8" w15:restartNumberingAfterBreak="0">
    <w:nsid w:val="447F77E2"/>
    <w:multiLevelType w:val="hybridMultilevel"/>
    <w:tmpl w:val="4F1C79C8"/>
    <w:lvl w:ilvl="0" w:tplc="CC5CA536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6056D9"/>
    <w:multiLevelType w:val="hybridMultilevel"/>
    <w:tmpl w:val="2AF20D3C"/>
    <w:lvl w:ilvl="0" w:tplc="CD108F04">
      <w:start w:val="7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BD21F2"/>
    <w:multiLevelType w:val="hybridMultilevel"/>
    <w:tmpl w:val="FABEE4CC"/>
    <w:lvl w:ilvl="0" w:tplc="CC5CA536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324DFA"/>
    <w:multiLevelType w:val="hybridMultilevel"/>
    <w:tmpl w:val="BC8E0C6A"/>
    <w:lvl w:ilvl="0" w:tplc="5420C91C">
      <w:start w:val="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9A52EF"/>
    <w:multiLevelType w:val="hybridMultilevel"/>
    <w:tmpl w:val="1310D488"/>
    <w:lvl w:ilvl="0" w:tplc="CC5CA536">
      <w:start w:val="7"/>
      <w:numFmt w:val="bullet"/>
      <w:lvlText w:val="-"/>
      <w:lvlJc w:val="left"/>
      <w:pPr>
        <w:ind w:left="1494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3FF4BEF"/>
    <w:multiLevelType w:val="hybridMultilevel"/>
    <w:tmpl w:val="BBAC558A"/>
    <w:lvl w:ilvl="0" w:tplc="59AA3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932F7A"/>
    <w:multiLevelType w:val="hybridMultilevel"/>
    <w:tmpl w:val="DF58BD38"/>
    <w:lvl w:ilvl="0" w:tplc="612083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A409BF"/>
    <w:multiLevelType w:val="hybridMultilevel"/>
    <w:tmpl w:val="22A68644"/>
    <w:lvl w:ilvl="0" w:tplc="CC5CA536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F191D"/>
    <w:multiLevelType w:val="hybridMultilevel"/>
    <w:tmpl w:val="3E6C16AA"/>
    <w:lvl w:ilvl="0" w:tplc="CD108F04">
      <w:start w:val="7"/>
      <w:numFmt w:val="bullet"/>
      <w:lvlText w:val=""/>
      <w:lvlJc w:val="left"/>
      <w:pPr>
        <w:ind w:left="1494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962032121">
    <w:abstractNumId w:val="14"/>
  </w:num>
  <w:num w:numId="2" w16cid:durableId="563762415">
    <w:abstractNumId w:val="13"/>
  </w:num>
  <w:num w:numId="3" w16cid:durableId="938217486">
    <w:abstractNumId w:val="11"/>
  </w:num>
  <w:num w:numId="4" w16cid:durableId="1575898062">
    <w:abstractNumId w:val="9"/>
  </w:num>
  <w:num w:numId="5" w16cid:durableId="1432169306">
    <w:abstractNumId w:val="1"/>
  </w:num>
  <w:num w:numId="6" w16cid:durableId="1368917096">
    <w:abstractNumId w:val="5"/>
  </w:num>
  <w:num w:numId="7" w16cid:durableId="1269855900">
    <w:abstractNumId w:val="16"/>
  </w:num>
  <w:num w:numId="8" w16cid:durableId="1852914593">
    <w:abstractNumId w:val="10"/>
  </w:num>
  <w:num w:numId="9" w16cid:durableId="357122264">
    <w:abstractNumId w:val="12"/>
  </w:num>
  <w:num w:numId="10" w16cid:durableId="261301097">
    <w:abstractNumId w:val="6"/>
  </w:num>
  <w:num w:numId="11" w16cid:durableId="472412728">
    <w:abstractNumId w:val="4"/>
  </w:num>
  <w:num w:numId="12" w16cid:durableId="1385065175">
    <w:abstractNumId w:val="2"/>
  </w:num>
  <w:num w:numId="13" w16cid:durableId="812061057">
    <w:abstractNumId w:val="8"/>
  </w:num>
  <w:num w:numId="14" w16cid:durableId="1461998100">
    <w:abstractNumId w:val="3"/>
  </w:num>
  <w:num w:numId="15" w16cid:durableId="1687556575">
    <w:abstractNumId w:val="7"/>
  </w:num>
  <w:num w:numId="16" w16cid:durableId="2123107341">
    <w:abstractNumId w:val="15"/>
  </w:num>
  <w:num w:numId="17" w16cid:durableId="8371129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mnarayan Kumar">
    <w15:presenceInfo w15:providerId="Windows Live" w15:userId="59c3f8217119f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B3"/>
    <w:rsid w:val="000212A0"/>
    <w:rsid w:val="000220D2"/>
    <w:rsid w:val="00032AF8"/>
    <w:rsid w:val="000331A3"/>
    <w:rsid w:val="00057FCC"/>
    <w:rsid w:val="0006644C"/>
    <w:rsid w:val="00077B51"/>
    <w:rsid w:val="00081AFA"/>
    <w:rsid w:val="00083BAA"/>
    <w:rsid w:val="00085948"/>
    <w:rsid w:val="000934C2"/>
    <w:rsid w:val="000979E4"/>
    <w:rsid w:val="000A2114"/>
    <w:rsid w:val="000B2912"/>
    <w:rsid w:val="000B6C36"/>
    <w:rsid w:val="000C12E7"/>
    <w:rsid w:val="000C2BAC"/>
    <w:rsid w:val="000D5EA7"/>
    <w:rsid w:val="000F4B67"/>
    <w:rsid w:val="00103C89"/>
    <w:rsid w:val="0010680C"/>
    <w:rsid w:val="00125810"/>
    <w:rsid w:val="0012606E"/>
    <w:rsid w:val="001272EB"/>
    <w:rsid w:val="00143CBE"/>
    <w:rsid w:val="00146711"/>
    <w:rsid w:val="00146ADB"/>
    <w:rsid w:val="001520A8"/>
    <w:rsid w:val="00152B0B"/>
    <w:rsid w:val="00161419"/>
    <w:rsid w:val="00163D31"/>
    <w:rsid w:val="0016773E"/>
    <w:rsid w:val="001766D6"/>
    <w:rsid w:val="00192419"/>
    <w:rsid w:val="00193496"/>
    <w:rsid w:val="001B1B4D"/>
    <w:rsid w:val="001B1F11"/>
    <w:rsid w:val="001C270D"/>
    <w:rsid w:val="001C2A5C"/>
    <w:rsid w:val="001D1940"/>
    <w:rsid w:val="001D33A0"/>
    <w:rsid w:val="001D4772"/>
    <w:rsid w:val="001E2320"/>
    <w:rsid w:val="00205F98"/>
    <w:rsid w:val="00213F27"/>
    <w:rsid w:val="00214E28"/>
    <w:rsid w:val="00214E39"/>
    <w:rsid w:val="002231BF"/>
    <w:rsid w:val="00227AB5"/>
    <w:rsid w:val="00260A01"/>
    <w:rsid w:val="002913BF"/>
    <w:rsid w:val="00294349"/>
    <w:rsid w:val="00297A0D"/>
    <w:rsid w:val="002A6746"/>
    <w:rsid w:val="002C561A"/>
    <w:rsid w:val="002D27AB"/>
    <w:rsid w:val="002D78BB"/>
    <w:rsid w:val="003001A3"/>
    <w:rsid w:val="00302045"/>
    <w:rsid w:val="00302BF9"/>
    <w:rsid w:val="00322FA9"/>
    <w:rsid w:val="0034165D"/>
    <w:rsid w:val="00352B81"/>
    <w:rsid w:val="00360D1B"/>
    <w:rsid w:val="00372D89"/>
    <w:rsid w:val="00381F87"/>
    <w:rsid w:val="00385CA1"/>
    <w:rsid w:val="0039078F"/>
    <w:rsid w:val="0039450E"/>
    <w:rsid w:val="00394757"/>
    <w:rsid w:val="00396D39"/>
    <w:rsid w:val="003A0150"/>
    <w:rsid w:val="003B65CE"/>
    <w:rsid w:val="003C3302"/>
    <w:rsid w:val="003E24DF"/>
    <w:rsid w:val="003E2EA6"/>
    <w:rsid w:val="0041428F"/>
    <w:rsid w:val="004256E5"/>
    <w:rsid w:val="004276E1"/>
    <w:rsid w:val="00446B8C"/>
    <w:rsid w:val="00470373"/>
    <w:rsid w:val="00484FC4"/>
    <w:rsid w:val="00487B78"/>
    <w:rsid w:val="004A2B0D"/>
    <w:rsid w:val="00510870"/>
    <w:rsid w:val="005172B4"/>
    <w:rsid w:val="00537F8F"/>
    <w:rsid w:val="00547DFA"/>
    <w:rsid w:val="00555FA3"/>
    <w:rsid w:val="00583BDC"/>
    <w:rsid w:val="00585607"/>
    <w:rsid w:val="00596A83"/>
    <w:rsid w:val="005A3A12"/>
    <w:rsid w:val="005B2105"/>
    <w:rsid w:val="005C0D9A"/>
    <w:rsid w:val="005C2210"/>
    <w:rsid w:val="005E5A6F"/>
    <w:rsid w:val="005F0C6B"/>
    <w:rsid w:val="005F1D9A"/>
    <w:rsid w:val="00615018"/>
    <w:rsid w:val="006150B3"/>
    <w:rsid w:val="0062123A"/>
    <w:rsid w:val="00646E75"/>
    <w:rsid w:val="0066627E"/>
    <w:rsid w:val="006671DE"/>
    <w:rsid w:val="00673DA2"/>
    <w:rsid w:val="00695CDB"/>
    <w:rsid w:val="006A7C0A"/>
    <w:rsid w:val="006C624D"/>
    <w:rsid w:val="006D3EE1"/>
    <w:rsid w:val="006E4C71"/>
    <w:rsid w:val="006E4FB1"/>
    <w:rsid w:val="006F074F"/>
    <w:rsid w:val="006F6F10"/>
    <w:rsid w:val="00711056"/>
    <w:rsid w:val="00722867"/>
    <w:rsid w:val="00783E79"/>
    <w:rsid w:val="007864F3"/>
    <w:rsid w:val="00796626"/>
    <w:rsid w:val="007B5AE8"/>
    <w:rsid w:val="007C501C"/>
    <w:rsid w:val="007D6D55"/>
    <w:rsid w:val="007F5192"/>
    <w:rsid w:val="008050BD"/>
    <w:rsid w:val="00815697"/>
    <w:rsid w:val="00831721"/>
    <w:rsid w:val="00862A06"/>
    <w:rsid w:val="008716B8"/>
    <w:rsid w:val="00895D09"/>
    <w:rsid w:val="00897115"/>
    <w:rsid w:val="008A189D"/>
    <w:rsid w:val="008B1649"/>
    <w:rsid w:val="008B5E43"/>
    <w:rsid w:val="008C433E"/>
    <w:rsid w:val="008C566F"/>
    <w:rsid w:val="008D71D1"/>
    <w:rsid w:val="00930507"/>
    <w:rsid w:val="00941063"/>
    <w:rsid w:val="009432E3"/>
    <w:rsid w:val="009547ED"/>
    <w:rsid w:val="009777AA"/>
    <w:rsid w:val="009A28C4"/>
    <w:rsid w:val="009A657A"/>
    <w:rsid w:val="009C7C6C"/>
    <w:rsid w:val="009F2A86"/>
    <w:rsid w:val="00A12278"/>
    <w:rsid w:val="00A23845"/>
    <w:rsid w:val="00A24473"/>
    <w:rsid w:val="00A26FE7"/>
    <w:rsid w:val="00A35B91"/>
    <w:rsid w:val="00A40BA0"/>
    <w:rsid w:val="00A63635"/>
    <w:rsid w:val="00A66030"/>
    <w:rsid w:val="00A66B18"/>
    <w:rsid w:val="00A6783B"/>
    <w:rsid w:val="00A77D3F"/>
    <w:rsid w:val="00A96CF8"/>
    <w:rsid w:val="00AA089B"/>
    <w:rsid w:val="00AA0BDC"/>
    <w:rsid w:val="00AB0542"/>
    <w:rsid w:val="00AC34D0"/>
    <w:rsid w:val="00AC4E55"/>
    <w:rsid w:val="00AE1388"/>
    <w:rsid w:val="00AF3982"/>
    <w:rsid w:val="00AF4349"/>
    <w:rsid w:val="00B01B00"/>
    <w:rsid w:val="00B027BF"/>
    <w:rsid w:val="00B03044"/>
    <w:rsid w:val="00B10BA0"/>
    <w:rsid w:val="00B14D56"/>
    <w:rsid w:val="00B47590"/>
    <w:rsid w:val="00B50294"/>
    <w:rsid w:val="00B57D6E"/>
    <w:rsid w:val="00B61173"/>
    <w:rsid w:val="00B655EF"/>
    <w:rsid w:val="00B70419"/>
    <w:rsid w:val="00B85E84"/>
    <w:rsid w:val="00B93312"/>
    <w:rsid w:val="00BD130C"/>
    <w:rsid w:val="00BD53B6"/>
    <w:rsid w:val="00BF2563"/>
    <w:rsid w:val="00C002C4"/>
    <w:rsid w:val="00C063AC"/>
    <w:rsid w:val="00C0758E"/>
    <w:rsid w:val="00C10AA9"/>
    <w:rsid w:val="00C4068C"/>
    <w:rsid w:val="00C40B25"/>
    <w:rsid w:val="00C4126C"/>
    <w:rsid w:val="00C46FFA"/>
    <w:rsid w:val="00C57DAE"/>
    <w:rsid w:val="00C6120C"/>
    <w:rsid w:val="00C62258"/>
    <w:rsid w:val="00C701F7"/>
    <w:rsid w:val="00C70786"/>
    <w:rsid w:val="00C83C8D"/>
    <w:rsid w:val="00C96A3E"/>
    <w:rsid w:val="00CA3D2C"/>
    <w:rsid w:val="00CB4A11"/>
    <w:rsid w:val="00CB4B2D"/>
    <w:rsid w:val="00CD7FDD"/>
    <w:rsid w:val="00CF316B"/>
    <w:rsid w:val="00CF4DF2"/>
    <w:rsid w:val="00D06037"/>
    <w:rsid w:val="00D10958"/>
    <w:rsid w:val="00D1226C"/>
    <w:rsid w:val="00D15B32"/>
    <w:rsid w:val="00D372BB"/>
    <w:rsid w:val="00D40186"/>
    <w:rsid w:val="00D4033B"/>
    <w:rsid w:val="00D40B92"/>
    <w:rsid w:val="00D50128"/>
    <w:rsid w:val="00D61C3A"/>
    <w:rsid w:val="00D63655"/>
    <w:rsid w:val="00D66593"/>
    <w:rsid w:val="00DA057D"/>
    <w:rsid w:val="00DB723F"/>
    <w:rsid w:val="00DC37E1"/>
    <w:rsid w:val="00DD55AA"/>
    <w:rsid w:val="00DE6DA2"/>
    <w:rsid w:val="00DF2D30"/>
    <w:rsid w:val="00DF5C14"/>
    <w:rsid w:val="00E22CC9"/>
    <w:rsid w:val="00E251C1"/>
    <w:rsid w:val="00E26162"/>
    <w:rsid w:val="00E31BD9"/>
    <w:rsid w:val="00E4117B"/>
    <w:rsid w:val="00E4786A"/>
    <w:rsid w:val="00E504A5"/>
    <w:rsid w:val="00E55D74"/>
    <w:rsid w:val="00E56B30"/>
    <w:rsid w:val="00E6540C"/>
    <w:rsid w:val="00E73289"/>
    <w:rsid w:val="00E73A29"/>
    <w:rsid w:val="00E8020B"/>
    <w:rsid w:val="00E81E2A"/>
    <w:rsid w:val="00E83C1E"/>
    <w:rsid w:val="00E85CE1"/>
    <w:rsid w:val="00EB2708"/>
    <w:rsid w:val="00EB3948"/>
    <w:rsid w:val="00EB4B7D"/>
    <w:rsid w:val="00EC0804"/>
    <w:rsid w:val="00ED00B3"/>
    <w:rsid w:val="00ED11BA"/>
    <w:rsid w:val="00ED64A0"/>
    <w:rsid w:val="00EE0952"/>
    <w:rsid w:val="00EF650E"/>
    <w:rsid w:val="00F11BEA"/>
    <w:rsid w:val="00F20FA9"/>
    <w:rsid w:val="00F25773"/>
    <w:rsid w:val="00F35BF8"/>
    <w:rsid w:val="00F5152E"/>
    <w:rsid w:val="00F66EEA"/>
    <w:rsid w:val="00F72F05"/>
    <w:rsid w:val="00F935A5"/>
    <w:rsid w:val="00F94568"/>
    <w:rsid w:val="00FC077F"/>
    <w:rsid w:val="00FE0F43"/>
    <w:rsid w:val="00FF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54EF4"/>
  <w14:defaultImageDpi w14:val="32767"/>
  <w15:chartTrackingRefBased/>
  <w15:docId w15:val="{D228529C-8B93-4D07-92CF-F580D46B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256E5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ED00B3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256E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customStyle="1" w:styleId="mb-2">
    <w:name w:val="mb-2"/>
    <w:basedOn w:val="Normal"/>
    <w:rsid w:val="004256E5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color w:val="auto"/>
      <w:kern w:val="0"/>
      <w:szCs w:val="24"/>
      <w:lang w:val="en-IN" w:eastAsia="en-IN"/>
    </w:rPr>
  </w:style>
  <w:style w:type="paragraph" w:styleId="ListParagraph">
    <w:name w:val="List Paragraph"/>
    <w:basedOn w:val="Normal"/>
    <w:uiPriority w:val="34"/>
    <w:semiHidden/>
    <w:rsid w:val="009F2A86"/>
    <w:pPr>
      <w:contextualSpacing/>
    </w:pPr>
  </w:style>
  <w:style w:type="character" w:customStyle="1" w:styleId="ui-provider">
    <w:name w:val="ui-provider"/>
    <w:basedOn w:val="DefaultParagraphFont"/>
    <w:rsid w:val="004276E1"/>
  </w:style>
  <w:style w:type="character" w:styleId="Hyperlink">
    <w:name w:val="Hyperlink"/>
    <w:basedOn w:val="DefaultParagraphFont"/>
    <w:uiPriority w:val="99"/>
    <w:unhideWhenUsed/>
    <w:rsid w:val="00D40B92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D40B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AF8"/>
    <w:rPr>
      <w:color w:val="85DFD0" w:themeColor="followedHyperlink"/>
      <w:u w:val="single"/>
    </w:rPr>
  </w:style>
  <w:style w:type="character" w:customStyle="1" w:styleId="fui-primitive">
    <w:name w:val="fui-primitive"/>
    <w:basedOn w:val="DefaultParagraphFont"/>
    <w:rsid w:val="003E2EA6"/>
  </w:style>
  <w:style w:type="character" w:customStyle="1" w:styleId="ui-chatmessageheader">
    <w:name w:val="ui-chat__messageheader"/>
    <w:basedOn w:val="DefaultParagraphFont"/>
    <w:rsid w:val="003E2EA6"/>
  </w:style>
  <w:style w:type="character" w:customStyle="1" w:styleId="fui-styledtext">
    <w:name w:val="fui-styledtext"/>
    <w:basedOn w:val="DefaultParagraphFont"/>
    <w:rsid w:val="003E2EA6"/>
  </w:style>
  <w:style w:type="character" w:customStyle="1" w:styleId="ui-chatmessagecontent">
    <w:name w:val="ui-chat__messagecontent"/>
    <w:basedOn w:val="DefaultParagraphFont"/>
    <w:rsid w:val="003E2E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right="0"/>
    </w:pPr>
    <w:rPr>
      <w:rFonts w:ascii="Courier New" w:eastAsia="Times New Roman" w:hAnsi="Courier New" w:cs="Courier New"/>
      <w:color w:val="auto"/>
      <w:kern w:val="0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F8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81F87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47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47E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47ED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7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7ED"/>
    <w:rPr>
      <w:rFonts w:eastAsiaTheme="minorHAnsi"/>
      <w:b/>
      <w:bCs/>
      <w:color w:val="595959" w:themeColor="text1" w:themeTint="A6"/>
      <w:kern w:val="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1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8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155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005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2640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6238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413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23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687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64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71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hyperlink" Target="https://1drv.ms/u/s!AgjlUT7mQ7tGfOwqzKR-_G8G_m8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1drv.ms/u/s!AgjlUT7mQ7tGgQ5j2zze0yN1d2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0.jpeg"/><Relationship Id="rId17" Type="http://schemas.openxmlformats.org/officeDocument/2006/relationships/image" Target="media/image2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yperlink" Target="https://www.python.org/ftp/python/3.11.0/Python-3.11.0.tgz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raspberrypi.com/software/operating-system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hyperlink" Target="https://1drv.ms/u/s!AgjlUT7mQ7tGgQ_DFslfGTV_tNJz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1596DF-6376-469A-96A7-1B3B2BA82D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12</Pages>
  <Words>1817</Words>
  <Characters>10358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 Pondugala</dc:creator>
  <cp:keywords/>
  <dc:description/>
  <cp:lastModifiedBy>Ramnarayan Kumar</cp:lastModifiedBy>
  <cp:revision>4</cp:revision>
  <cp:lastPrinted>2024-02-26T06:06:00Z</cp:lastPrinted>
  <dcterms:created xsi:type="dcterms:W3CDTF">2024-03-02T10:18:00Z</dcterms:created>
  <dcterms:modified xsi:type="dcterms:W3CDTF">2024-03-02T10:51:00Z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